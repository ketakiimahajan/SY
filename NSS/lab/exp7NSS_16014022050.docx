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205" w:tblpY="51"/>
        <w:tblW w:w="9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23"/>
        <w:gridCol w:w="3828"/>
        <w:gridCol w:w="1984"/>
        <w:gridCol w:w="1701"/>
      </w:tblGrid>
      <w:tr w:rsidR="000576CC" w:rsidRPr="000A3CCC" w14:paraId="2D3415C9" w14:textId="77777777" w:rsidTr="00B00CA7">
        <w:tc>
          <w:tcPr>
            <w:tcW w:w="2323" w:type="dxa"/>
            <w:shd w:val="clear" w:color="auto" w:fill="auto"/>
            <w:vAlign w:val="center"/>
          </w:tcPr>
          <w:p w14:paraId="6757C885" w14:textId="42BA7C09" w:rsidR="000576CC" w:rsidRPr="002915D6" w:rsidRDefault="000576CC" w:rsidP="00B00CA7">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Course Name:</w:t>
            </w:r>
          </w:p>
        </w:tc>
        <w:tc>
          <w:tcPr>
            <w:tcW w:w="3828" w:type="dxa"/>
            <w:shd w:val="clear" w:color="auto" w:fill="auto"/>
            <w:vAlign w:val="center"/>
          </w:tcPr>
          <w:p w14:paraId="2DB48B48" w14:textId="76E39BD0" w:rsidR="000576CC" w:rsidRPr="00B00CA7" w:rsidRDefault="000576CC" w:rsidP="00B00CA7">
            <w:pPr>
              <w:pStyle w:val="TableContents"/>
              <w:spacing w:after="0"/>
              <w:jc w:val="center"/>
              <w:rPr>
                <w:rFonts w:ascii="Times New Roman" w:hAnsi="Times New Roman" w:cs="Times New Roman"/>
                <w:b/>
                <w:sz w:val="24"/>
                <w:szCs w:val="24"/>
              </w:rPr>
            </w:pPr>
            <w:r w:rsidRPr="00B00CA7">
              <w:rPr>
                <w:rFonts w:ascii="Times New Roman" w:hAnsi="Times New Roman" w:cs="Times New Roman"/>
                <w:b/>
                <w:bCs/>
                <w:color w:val="222222"/>
                <w:sz w:val="24"/>
                <w:szCs w:val="24"/>
                <w:shd w:val="clear" w:color="auto" w:fill="FFFFFF"/>
              </w:rPr>
              <w:t>Networks, Signals and Systems</w:t>
            </w:r>
          </w:p>
        </w:tc>
        <w:tc>
          <w:tcPr>
            <w:tcW w:w="1984" w:type="dxa"/>
            <w:shd w:val="clear" w:color="auto" w:fill="auto"/>
            <w:vAlign w:val="center"/>
          </w:tcPr>
          <w:p w14:paraId="02501164" w14:textId="7AC6247E" w:rsidR="000576CC" w:rsidRPr="002915D6" w:rsidRDefault="000576CC" w:rsidP="00B00CA7">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Semester:</w:t>
            </w:r>
          </w:p>
        </w:tc>
        <w:tc>
          <w:tcPr>
            <w:tcW w:w="1701" w:type="dxa"/>
            <w:vAlign w:val="center"/>
          </w:tcPr>
          <w:p w14:paraId="54B7E0B3" w14:textId="1E72E4E5" w:rsidR="000576CC" w:rsidRPr="003B204E" w:rsidRDefault="000576CC" w:rsidP="00B00CA7">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III</w:t>
            </w:r>
          </w:p>
        </w:tc>
      </w:tr>
      <w:tr w:rsidR="000576CC" w:rsidRPr="000A3CCC" w14:paraId="2754066B" w14:textId="77777777" w:rsidTr="00B00CA7">
        <w:tc>
          <w:tcPr>
            <w:tcW w:w="2323" w:type="dxa"/>
            <w:shd w:val="clear" w:color="auto" w:fill="auto"/>
            <w:vAlign w:val="center"/>
          </w:tcPr>
          <w:p w14:paraId="423499EF" w14:textId="481AAF0E" w:rsidR="000576CC" w:rsidRPr="002915D6" w:rsidRDefault="000576CC" w:rsidP="00B00CA7">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Date of Performance:</w:t>
            </w:r>
          </w:p>
        </w:tc>
        <w:tc>
          <w:tcPr>
            <w:tcW w:w="3828" w:type="dxa"/>
            <w:shd w:val="clear" w:color="auto" w:fill="auto"/>
            <w:vAlign w:val="center"/>
          </w:tcPr>
          <w:p w14:paraId="77023E76" w14:textId="14DD67A9" w:rsidR="000576CC" w:rsidRPr="003B204E" w:rsidRDefault="000576CC" w:rsidP="00B00CA7">
            <w:pPr>
              <w:pStyle w:val="TableContents"/>
              <w:spacing w:after="0"/>
              <w:jc w:val="center"/>
              <w:rPr>
                <w:rFonts w:ascii="Times New Roman" w:hAnsi="Times New Roman" w:cs="Times New Roman"/>
                <w:b/>
                <w:sz w:val="24"/>
                <w:szCs w:val="24"/>
              </w:rPr>
            </w:pPr>
          </w:p>
        </w:tc>
        <w:tc>
          <w:tcPr>
            <w:tcW w:w="1984" w:type="dxa"/>
            <w:shd w:val="clear" w:color="auto" w:fill="auto"/>
            <w:vAlign w:val="center"/>
          </w:tcPr>
          <w:p w14:paraId="2C233080" w14:textId="19A180EE" w:rsidR="000576CC" w:rsidRPr="002915D6" w:rsidRDefault="000576CC" w:rsidP="00B00CA7">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Batch No:</w:t>
            </w:r>
          </w:p>
        </w:tc>
        <w:tc>
          <w:tcPr>
            <w:tcW w:w="1701" w:type="dxa"/>
            <w:vAlign w:val="center"/>
          </w:tcPr>
          <w:p w14:paraId="5D086D40" w14:textId="3A336FC8" w:rsidR="000576CC" w:rsidRPr="003B204E" w:rsidRDefault="00B00CA7" w:rsidP="00B00CA7">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A - 3</w:t>
            </w:r>
          </w:p>
        </w:tc>
      </w:tr>
      <w:tr w:rsidR="000576CC" w:rsidRPr="000A3CCC" w14:paraId="54A161E2" w14:textId="77777777" w:rsidTr="00B00CA7">
        <w:tc>
          <w:tcPr>
            <w:tcW w:w="2323" w:type="dxa"/>
            <w:shd w:val="clear" w:color="auto" w:fill="auto"/>
            <w:vAlign w:val="center"/>
          </w:tcPr>
          <w:p w14:paraId="5D870C5D" w14:textId="073537D8" w:rsidR="000576CC" w:rsidRDefault="000576CC" w:rsidP="00B00CA7">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Faculty Name:</w:t>
            </w:r>
          </w:p>
        </w:tc>
        <w:tc>
          <w:tcPr>
            <w:tcW w:w="3828" w:type="dxa"/>
            <w:shd w:val="clear" w:color="auto" w:fill="auto"/>
            <w:vAlign w:val="center"/>
          </w:tcPr>
          <w:p w14:paraId="20F22F4B" w14:textId="6B1C29F0" w:rsidR="000576CC" w:rsidRDefault="000576CC" w:rsidP="00B00CA7">
            <w:pPr>
              <w:pStyle w:val="TableContents"/>
              <w:spacing w:after="0"/>
              <w:jc w:val="center"/>
              <w:rPr>
                <w:rFonts w:ascii="Times New Roman" w:hAnsi="Times New Roman" w:cs="Times New Roman"/>
                <w:b/>
                <w:sz w:val="24"/>
                <w:szCs w:val="24"/>
              </w:rPr>
            </w:pPr>
          </w:p>
        </w:tc>
        <w:tc>
          <w:tcPr>
            <w:tcW w:w="1984" w:type="dxa"/>
            <w:shd w:val="clear" w:color="auto" w:fill="auto"/>
            <w:vAlign w:val="center"/>
          </w:tcPr>
          <w:p w14:paraId="060D0C1E" w14:textId="27AEF37B" w:rsidR="000576CC" w:rsidRDefault="000576CC" w:rsidP="00B00CA7">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Roll No:</w:t>
            </w:r>
          </w:p>
        </w:tc>
        <w:tc>
          <w:tcPr>
            <w:tcW w:w="1701" w:type="dxa"/>
            <w:vAlign w:val="center"/>
          </w:tcPr>
          <w:p w14:paraId="3D969365" w14:textId="1813C23A" w:rsidR="000576CC" w:rsidRDefault="00B00CA7" w:rsidP="00B00CA7">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16014022050</w:t>
            </w:r>
          </w:p>
        </w:tc>
      </w:tr>
      <w:tr w:rsidR="000576CC" w:rsidRPr="000A3CCC" w14:paraId="0F1AD1C1" w14:textId="77777777" w:rsidTr="00B00CA7">
        <w:tc>
          <w:tcPr>
            <w:tcW w:w="2323" w:type="dxa"/>
            <w:shd w:val="clear" w:color="auto" w:fill="auto"/>
            <w:vAlign w:val="center"/>
          </w:tcPr>
          <w:p w14:paraId="4A82FFDC" w14:textId="1FAC1364" w:rsidR="000576CC" w:rsidRDefault="000576CC" w:rsidP="00B00CA7">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Faculty Sign &amp; Date:</w:t>
            </w:r>
          </w:p>
        </w:tc>
        <w:tc>
          <w:tcPr>
            <w:tcW w:w="3828" w:type="dxa"/>
            <w:shd w:val="clear" w:color="auto" w:fill="auto"/>
            <w:vAlign w:val="center"/>
          </w:tcPr>
          <w:p w14:paraId="1E9E88D8" w14:textId="77777777" w:rsidR="000576CC" w:rsidRDefault="000576CC" w:rsidP="00B00CA7">
            <w:pPr>
              <w:pStyle w:val="TableContents"/>
              <w:spacing w:after="0"/>
              <w:jc w:val="center"/>
              <w:rPr>
                <w:rFonts w:ascii="Times New Roman" w:hAnsi="Times New Roman" w:cs="Times New Roman"/>
                <w:b/>
                <w:sz w:val="24"/>
                <w:szCs w:val="24"/>
              </w:rPr>
            </w:pPr>
          </w:p>
        </w:tc>
        <w:tc>
          <w:tcPr>
            <w:tcW w:w="1984" w:type="dxa"/>
            <w:shd w:val="clear" w:color="auto" w:fill="auto"/>
            <w:vAlign w:val="center"/>
          </w:tcPr>
          <w:p w14:paraId="42F48BDA" w14:textId="2770A677" w:rsidR="000576CC" w:rsidRDefault="000576CC" w:rsidP="00B00CA7">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Grade/Marks:</w:t>
            </w:r>
          </w:p>
        </w:tc>
        <w:tc>
          <w:tcPr>
            <w:tcW w:w="1701" w:type="dxa"/>
            <w:vAlign w:val="center"/>
          </w:tcPr>
          <w:p w14:paraId="3AA60BAD" w14:textId="46CB0DF7" w:rsidR="000576CC" w:rsidRDefault="00B00CA7" w:rsidP="00B00CA7">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___ / 25</w:t>
            </w:r>
          </w:p>
        </w:tc>
      </w:tr>
    </w:tbl>
    <w:p w14:paraId="4E34ECEC" w14:textId="77777777" w:rsidR="000B0D21" w:rsidRDefault="000B0D21">
      <w:pPr>
        <w:rPr>
          <w:rFonts w:ascii="Times New Roman" w:hAnsi="Times New Roman" w:cs="Times New Roman"/>
          <w:b/>
          <w:sz w:val="28"/>
          <w:szCs w:val="28"/>
        </w:rPr>
      </w:pPr>
    </w:p>
    <w:p w14:paraId="5F72010F" w14:textId="77777777" w:rsidR="000B0D21" w:rsidRDefault="000B0D21">
      <w:pPr>
        <w:rPr>
          <w:rFonts w:ascii="Times New Roman" w:hAnsi="Times New Roman" w:cs="Times New Roman"/>
          <w:b/>
          <w:sz w:val="28"/>
          <w:szCs w:val="28"/>
        </w:rPr>
      </w:pPr>
    </w:p>
    <w:p w14:paraId="578F912F" w14:textId="383ADFD1" w:rsidR="001F0663" w:rsidRDefault="001F0663" w:rsidP="001D6337">
      <w:pPr>
        <w:shd w:val="clear" w:color="auto" w:fill="FFFFFF"/>
        <w:spacing w:before="100" w:beforeAutospacing="1" w:after="100" w:afterAutospacing="1" w:line="240" w:lineRule="auto"/>
        <w:rPr>
          <w:rFonts w:ascii="Times New Roman" w:hAnsi="Times New Roman" w:cs="Times New Roman"/>
          <w:b/>
          <w:sz w:val="28"/>
          <w:szCs w:val="28"/>
        </w:rPr>
      </w:pPr>
    </w:p>
    <w:p w14:paraId="36CA9472" w14:textId="77777777" w:rsidR="00A25C5E" w:rsidRDefault="00A25C5E" w:rsidP="00EE59A2">
      <w:pPr>
        <w:shd w:val="clear" w:color="auto" w:fill="FFFFFF"/>
        <w:spacing w:after="0" w:line="240" w:lineRule="auto"/>
        <w:ind w:left="-709"/>
        <w:jc w:val="center"/>
        <w:rPr>
          <w:rFonts w:ascii="Times New Roman" w:hAnsi="Times New Roman" w:cs="Times New Roman"/>
          <w:b/>
          <w:color w:val="BC202E"/>
          <w:sz w:val="28"/>
          <w:szCs w:val="28"/>
        </w:rPr>
      </w:pPr>
    </w:p>
    <w:p w14:paraId="33271B2C" w14:textId="299CD9A5" w:rsidR="00A25C5E" w:rsidRPr="00A25C5E" w:rsidRDefault="00B03664" w:rsidP="00EE59A2">
      <w:pPr>
        <w:shd w:val="clear" w:color="auto" w:fill="FFFFFF"/>
        <w:spacing w:after="0" w:line="240" w:lineRule="auto"/>
        <w:ind w:left="-709"/>
        <w:jc w:val="center"/>
        <w:rPr>
          <w:rFonts w:ascii="Times New Roman" w:eastAsia="Times New Roman" w:hAnsi="Times New Roman"/>
          <w:b/>
          <w:iCs/>
          <w:color w:val="BC202E"/>
          <w:sz w:val="20"/>
          <w:szCs w:val="20"/>
        </w:rPr>
      </w:pPr>
      <w:r>
        <w:rPr>
          <w:rFonts w:ascii="Times New Roman" w:hAnsi="Times New Roman" w:cs="Times New Roman"/>
          <w:b/>
          <w:color w:val="BC202E"/>
          <w:sz w:val="28"/>
          <w:szCs w:val="28"/>
        </w:rPr>
        <w:t xml:space="preserve">Experiment No: </w:t>
      </w:r>
      <w:r w:rsidR="00EE68F5">
        <w:rPr>
          <w:rFonts w:ascii="Times New Roman" w:hAnsi="Times New Roman" w:cs="Times New Roman"/>
          <w:b/>
          <w:color w:val="BC202E"/>
          <w:sz w:val="28"/>
          <w:szCs w:val="28"/>
        </w:rPr>
        <w:t>7</w:t>
      </w:r>
    </w:p>
    <w:p w14:paraId="115CD8AC" w14:textId="3221726F" w:rsidR="001D6337" w:rsidRPr="00EE59A2" w:rsidRDefault="001D6337" w:rsidP="00EE59A2">
      <w:pPr>
        <w:shd w:val="clear" w:color="auto" w:fill="FFFFFF"/>
        <w:spacing w:after="0" w:line="240" w:lineRule="auto"/>
        <w:ind w:left="-709"/>
        <w:jc w:val="center"/>
        <w:rPr>
          <w:rFonts w:ascii="Arial" w:eastAsia="Times New Roman" w:hAnsi="Arial" w:cs="Arial"/>
          <w:b/>
          <w:color w:val="222222"/>
          <w:sz w:val="28"/>
          <w:szCs w:val="28"/>
        </w:rPr>
      </w:pPr>
      <w:r w:rsidRPr="00EE59A2">
        <w:rPr>
          <w:rFonts w:ascii="Times New Roman" w:eastAsia="Times New Roman" w:hAnsi="Times New Roman"/>
          <w:b/>
          <w:iCs/>
          <w:color w:val="BC202E"/>
          <w:sz w:val="28"/>
          <w:szCs w:val="28"/>
        </w:rPr>
        <w:t>Title:</w:t>
      </w:r>
      <w:r w:rsidRPr="00EE59A2">
        <w:rPr>
          <w:rFonts w:ascii="Times New Roman" w:eastAsia="Times New Roman" w:hAnsi="Times New Roman"/>
          <w:b/>
          <w:iCs/>
          <w:sz w:val="28"/>
          <w:szCs w:val="28"/>
        </w:rPr>
        <w:t xml:space="preserve"> </w:t>
      </w:r>
      <w:r w:rsidR="007609F2" w:rsidRPr="00EE59A2">
        <w:rPr>
          <w:rFonts w:ascii="Times New Roman" w:eastAsia="Times New Roman" w:hAnsi="Times New Roman"/>
          <w:b/>
          <w:iCs/>
          <w:sz w:val="28"/>
          <w:szCs w:val="28"/>
        </w:rPr>
        <w:t xml:space="preserve">Study of </w:t>
      </w:r>
      <w:r w:rsidR="00ED1128" w:rsidRPr="00ED1128">
        <w:rPr>
          <w:rFonts w:ascii="Times New Roman" w:eastAsia="Times New Roman" w:hAnsi="Times New Roman"/>
          <w:b/>
          <w:iCs/>
          <w:sz w:val="28"/>
          <w:szCs w:val="28"/>
        </w:rPr>
        <w:t xml:space="preserve">Continuous </w:t>
      </w:r>
      <w:r w:rsidR="00ED1128">
        <w:rPr>
          <w:rFonts w:ascii="Times New Roman" w:eastAsia="Times New Roman" w:hAnsi="Times New Roman"/>
          <w:b/>
          <w:iCs/>
          <w:sz w:val="28"/>
          <w:szCs w:val="28"/>
        </w:rPr>
        <w:t xml:space="preserve">Time </w:t>
      </w:r>
      <w:r w:rsidR="00ED1128" w:rsidRPr="00ED1128">
        <w:rPr>
          <w:rFonts w:ascii="Times New Roman" w:eastAsia="Times New Roman" w:hAnsi="Times New Roman"/>
          <w:b/>
          <w:iCs/>
          <w:sz w:val="28"/>
          <w:szCs w:val="28"/>
        </w:rPr>
        <w:t>signal</w:t>
      </w:r>
    </w:p>
    <w:p w14:paraId="03C15912" w14:textId="4601C7D4" w:rsidR="001D6337" w:rsidRDefault="001D6337"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6486D4BF" w14:textId="77777777" w:rsidTr="00A25C5E">
        <w:tc>
          <w:tcPr>
            <w:tcW w:w="9782" w:type="dxa"/>
          </w:tcPr>
          <w:p w14:paraId="517DDCA7" w14:textId="38196B02" w:rsidR="007609F2" w:rsidRPr="007609F2" w:rsidRDefault="007609F2" w:rsidP="00B00CA7">
            <w:pPr>
              <w:shd w:val="clear" w:color="auto" w:fill="FFFFFF"/>
              <w:spacing w:before="100" w:after="100"/>
              <w:ind w:left="-709" w:firstLine="709"/>
              <w:rPr>
                <w:rFonts w:ascii="Arial" w:eastAsia="Times New Roman" w:hAnsi="Arial" w:cs="Arial"/>
                <w:b/>
                <w:color w:val="222222"/>
                <w:sz w:val="24"/>
                <w:szCs w:val="24"/>
              </w:rPr>
            </w:pPr>
            <w:r w:rsidRPr="001D6337">
              <w:rPr>
                <w:rFonts w:ascii="Times New Roman" w:hAnsi="Times New Roman"/>
                <w:b/>
                <w:color w:val="BC202E"/>
                <w:sz w:val="24"/>
                <w:szCs w:val="24"/>
              </w:rPr>
              <w:t>Aim and Objective of the Experiment:</w:t>
            </w:r>
          </w:p>
        </w:tc>
      </w:tr>
      <w:tr w:rsidR="007609F2" w14:paraId="49E698EB" w14:textId="77777777" w:rsidTr="00A25C5E">
        <w:tc>
          <w:tcPr>
            <w:tcW w:w="9782" w:type="dxa"/>
          </w:tcPr>
          <w:p w14:paraId="239C9AAD" w14:textId="67A24CD9" w:rsidR="007609F2" w:rsidRPr="00AC0E77" w:rsidRDefault="007E0BEA" w:rsidP="00B00CA7">
            <w:pPr>
              <w:spacing w:before="100" w:after="100"/>
              <w:ind w:right="6"/>
              <w:rPr>
                <w:rFonts w:ascii="Times New Roman" w:eastAsia="Times New Roman" w:hAnsi="Times New Roman" w:cs="Times New Roman"/>
                <w:sz w:val="24"/>
                <w:szCs w:val="24"/>
              </w:rPr>
            </w:pPr>
            <w:r w:rsidRPr="007E0BEA">
              <w:rPr>
                <w:rFonts w:ascii="Times New Roman" w:eastAsia="Times New Roman" w:hAnsi="Times New Roman" w:cs="Times New Roman"/>
                <w:color w:val="000000"/>
                <w:sz w:val="24"/>
                <w:szCs w:val="24"/>
              </w:rPr>
              <w:t>Generation and operation on</w:t>
            </w:r>
            <w:r w:rsidR="00AC0E77">
              <w:rPr>
                <w:rFonts w:ascii="Times New Roman" w:eastAsia="Times New Roman" w:hAnsi="Times New Roman" w:cs="Times New Roman"/>
                <w:color w:val="000000"/>
                <w:sz w:val="24"/>
                <w:szCs w:val="24"/>
              </w:rPr>
              <w:t xml:space="preserve"> </w:t>
            </w:r>
            <w:r w:rsidR="00AC0E77" w:rsidRPr="007E0BEA">
              <w:rPr>
                <w:rFonts w:ascii="Times New Roman" w:eastAsia="Times New Roman" w:hAnsi="Times New Roman" w:cs="Times New Roman"/>
                <w:color w:val="000000"/>
                <w:sz w:val="24"/>
                <w:szCs w:val="24"/>
              </w:rPr>
              <w:t>Continuous</w:t>
            </w:r>
            <w:r w:rsidR="00AC0E77">
              <w:rPr>
                <w:rFonts w:ascii="Times New Roman" w:eastAsia="Times New Roman" w:hAnsi="Times New Roman" w:cs="Times New Roman"/>
                <w:color w:val="000000"/>
                <w:sz w:val="24"/>
                <w:szCs w:val="24"/>
              </w:rPr>
              <w:t xml:space="preserve"> Time S</w:t>
            </w:r>
            <w:r w:rsidR="00AC0E77" w:rsidRPr="007E0BEA">
              <w:rPr>
                <w:rFonts w:ascii="Times New Roman" w:eastAsia="Times New Roman" w:hAnsi="Times New Roman" w:cs="Times New Roman"/>
                <w:color w:val="000000"/>
                <w:sz w:val="24"/>
                <w:szCs w:val="24"/>
              </w:rPr>
              <w:t>ignal</w:t>
            </w:r>
            <w:r w:rsidRPr="007E0BEA">
              <w:rPr>
                <w:rFonts w:ascii="Times New Roman" w:eastAsia="Times New Roman" w:hAnsi="Times New Roman" w:cs="Times New Roman"/>
                <w:color w:val="000000"/>
                <w:sz w:val="24"/>
                <w:szCs w:val="24"/>
              </w:rPr>
              <w:t xml:space="preserve"> with case study on real life application</w:t>
            </w:r>
            <w:r w:rsidR="00B00CA7">
              <w:rPr>
                <w:rFonts w:ascii="Times New Roman" w:eastAsia="Times New Roman" w:hAnsi="Times New Roman" w:cs="Times New Roman"/>
                <w:color w:val="000000"/>
                <w:sz w:val="24"/>
                <w:szCs w:val="24"/>
              </w:rPr>
              <w:t>.</w:t>
            </w:r>
          </w:p>
        </w:tc>
      </w:tr>
    </w:tbl>
    <w:p w14:paraId="4D5BDB18" w14:textId="77777777" w:rsidR="007609F2" w:rsidRDefault="007609F2"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732849D6" w14:textId="77777777" w:rsidTr="00A25C5E">
        <w:tc>
          <w:tcPr>
            <w:tcW w:w="9782" w:type="dxa"/>
          </w:tcPr>
          <w:p w14:paraId="17D22028" w14:textId="3130D7B2" w:rsidR="007609F2" w:rsidRPr="007609F2" w:rsidRDefault="007609F2" w:rsidP="00B00CA7">
            <w:pPr>
              <w:shd w:val="clear" w:color="auto" w:fill="FFFFFF"/>
              <w:spacing w:before="100" w:after="100"/>
              <w:ind w:left="-709" w:firstLine="709"/>
              <w:rPr>
                <w:rFonts w:ascii="Times New Roman" w:hAnsi="Times New Roman"/>
                <w:b/>
                <w:sz w:val="24"/>
                <w:szCs w:val="24"/>
              </w:rPr>
            </w:pPr>
            <w:r w:rsidRPr="001D6337">
              <w:rPr>
                <w:rFonts w:ascii="Times New Roman" w:hAnsi="Times New Roman"/>
                <w:b/>
                <w:color w:val="BC202E"/>
                <w:sz w:val="24"/>
                <w:szCs w:val="24"/>
              </w:rPr>
              <w:t>COs to be achieved:</w:t>
            </w:r>
            <w:r w:rsidRPr="001D6337">
              <w:rPr>
                <w:rFonts w:ascii="Times New Roman" w:hAnsi="Times New Roman"/>
                <w:b/>
                <w:sz w:val="24"/>
                <w:szCs w:val="24"/>
              </w:rPr>
              <w:t xml:space="preserve"> </w:t>
            </w:r>
          </w:p>
        </w:tc>
      </w:tr>
      <w:tr w:rsidR="007609F2" w14:paraId="734D9625" w14:textId="77777777" w:rsidTr="00A25C5E">
        <w:tc>
          <w:tcPr>
            <w:tcW w:w="9782" w:type="dxa"/>
          </w:tcPr>
          <w:p w14:paraId="6A4BA6DF" w14:textId="1F1EBC1E" w:rsidR="007609F2" w:rsidRPr="007609F2" w:rsidRDefault="000576CC" w:rsidP="00B00CA7">
            <w:pPr>
              <w:widowControl w:val="0"/>
              <w:suppressAutoHyphens/>
              <w:spacing w:before="100" w:after="100"/>
              <w:jc w:val="both"/>
              <w:rPr>
                <w:rFonts w:ascii="Times New Roman" w:hAnsi="Times New Roman"/>
                <w:sz w:val="24"/>
                <w:szCs w:val="24"/>
                <w:lang w:eastAsia="en-IN"/>
              </w:rPr>
            </w:pPr>
            <w:r w:rsidRPr="00D75781">
              <w:rPr>
                <w:rFonts w:ascii="Times New Roman" w:hAnsi="Times New Roman"/>
                <w:b/>
                <w:bCs/>
                <w:sz w:val="24"/>
                <w:szCs w:val="24"/>
                <w:lang w:eastAsia="en-IN"/>
              </w:rPr>
              <w:t>CO4</w:t>
            </w:r>
            <w:r w:rsidRPr="00D75781">
              <w:rPr>
                <w:rFonts w:ascii="Times New Roman" w:hAnsi="Times New Roman"/>
                <w:sz w:val="24"/>
                <w:szCs w:val="24"/>
                <w:lang w:eastAsia="en-IN"/>
              </w:rPr>
              <w:t xml:space="preserve">: </w:t>
            </w:r>
            <w:r w:rsidRPr="00D75781">
              <w:rPr>
                <w:rFonts w:ascii="Times New Roman" w:hAnsi="Times New Roman" w:cs="Times New Roman"/>
                <w:color w:val="222222"/>
                <w:sz w:val="24"/>
                <w:szCs w:val="24"/>
                <w:shd w:val="clear" w:color="auto" w:fill="FFFFFF"/>
              </w:rPr>
              <w:t>Understand operations of continuous signals and systems</w:t>
            </w:r>
            <w:r w:rsidR="00B00CA7">
              <w:rPr>
                <w:rFonts w:ascii="Times New Roman" w:hAnsi="Times New Roman" w:cs="Times New Roman"/>
                <w:color w:val="222222"/>
                <w:sz w:val="24"/>
                <w:szCs w:val="24"/>
                <w:shd w:val="clear" w:color="auto" w:fill="FFFFFF"/>
              </w:rPr>
              <w:t>.</w:t>
            </w:r>
          </w:p>
        </w:tc>
      </w:tr>
    </w:tbl>
    <w:p w14:paraId="775123C3" w14:textId="5432105B" w:rsidR="007609F2" w:rsidRDefault="007609F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759C209C" w14:textId="77777777" w:rsidTr="00A25C5E">
        <w:tc>
          <w:tcPr>
            <w:tcW w:w="9782" w:type="dxa"/>
          </w:tcPr>
          <w:p w14:paraId="671D99A4" w14:textId="189F51C6" w:rsidR="007609F2" w:rsidRPr="007609F2" w:rsidRDefault="007609F2" w:rsidP="00B00CA7">
            <w:pPr>
              <w:shd w:val="clear" w:color="auto" w:fill="FFFFFF"/>
              <w:spacing w:before="100" w:after="100"/>
              <w:ind w:left="-709" w:firstLine="709"/>
              <w:rPr>
                <w:rFonts w:ascii="Arial" w:eastAsia="Times New Roman" w:hAnsi="Arial" w:cs="Arial"/>
                <w:b/>
                <w:color w:val="222222"/>
                <w:sz w:val="24"/>
                <w:szCs w:val="24"/>
              </w:rPr>
            </w:pPr>
            <w:r w:rsidRPr="007609F2">
              <w:rPr>
                <w:rFonts w:ascii="Times New Roman" w:hAnsi="Times New Roman"/>
                <w:b/>
                <w:color w:val="BC202E"/>
                <w:sz w:val="24"/>
                <w:szCs w:val="24"/>
              </w:rPr>
              <w:t>Theory:</w:t>
            </w:r>
          </w:p>
        </w:tc>
      </w:tr>
      <w:tr w:rsidR="007609F2" w14:paraId="1E4A35C7" w14:textId="77777777" w:rsidTr="00A25C5E">
        <w:tc>
          <w:tcPr>
            <w:tcW w:w="9782" w:type="dxa"/>
          </w:tcPr>
          <w:p w14:paraId="1BD4BE79" w14:textId="677CC7A1" w:rsidR="00B00CA7" w:rsidRPr="00B00CA7" w:rsidRDefault="00822959" w:rsidP="00B00CA7">
            <w:pPr>
              <w:widowControl w:val="0"/>
              <w:spacing w:before="100" w:after="100"/>
              <w:jc w:val="both"/>
              <w:rPr>
                <w:rFonts w:ascii="Times New Roman" w:eastAsia="Calibri" w:hAnsi="Times New Roman"/>
                <w:b/>
                <w:sz w:val="24"/>
                <w:szCs w:val="24"/>
              </w:rPr>
            </w:pPr>
            <w:r>
              <w:rPr>
                <w:rFonts w:ascii="Times New Roman" w:eastAsia="Calibri" w:hAnsi="Times New Roman"/>
                <w:b/>
                <w:sz w:val="24"/>
                <w:szCs w:val="24"/>
              </w:rPr>
              <w:t>Continuous</w:t>
            </w:r>
            <w:r w:rsidRPr="008F0EA2">
              <w:rPr>
                <w:rFonts w:ascii="Times New Roman" w:eastAsia="Calibri" w:hAnsi="Times New Roman"/>
                <w:b/>
                <w:sz w:val="24"/>
                <w:szCs w:val="24"/>
              </w:rPr>
              <w:t>-Time Signals</w:t>
            </w:r>
            <w:r w:rsidR="00B00CA7">
              <w:rPr>
                <w:rFonts w:ascii="Times New Roman" w:eastAsia="Calibri" w:hAnsi="Times New Roman"/>
                <w:b/>
                <w:sz w:val="24"/>
                <w:szCs w:val="24"/>
              </w:rPr>
              <w:t xml:space="preserve"> –</w:t>
            </w:r>
          </w:p>
          <w:p w14:paraId="348D49D3" w14:textId="4E4FEDF8" w:rsidR="00822959" w:rsidRDefault="00B00CA7" w:rsidP="00B00CA7">
            <w:pPr>
              <w:widowControl w:val="0"/>
              <w:spacing w:before="100" w:after="100"/>
              <w:jc w:val="both"/>
              <w:rPr>
                <w:rFonts w:ascii="Times New Roman" w:eastAsia="Calibri" w:hAnsi="Times New Roman"/>
                <w:sz w:val="24"/>
                <w:szCs w:val="24"/>
              </w:rPr>
            </w:pPr>
            <w:r>
              <w:rPr>
                <w:rFonts w:ascii="Times New Roman" w:eastAsia="Calibri" w:hAnsi="Times New Roman"/>
                <w:noProof/>
                <w:sz w:val="24"/>
                <w:szCs w:val="24"/>
              </w:rPr>
              <mc:AlternateContent>
                <mc:Choice Requires="wps">
                  <w:drawing>
                    <wp:anchor distT="0" distB="0" distL="114300" distR="114300" simplePos="0" relativeHeight="251659264" behindDoc="0" locked="0" layoutInCell="1" allowOverlap="1" wp14:anchorId="6B691955" wp14:editId="3F1884E2">
                      <wp:simplePos x="0" y="0"/>
                      <wp:positionH relativeFrom="column">
                        <wp:posOffset>1529080</wp:posOffset>
                      </wp:positionH>
                      <wp:positionV relativeFrom="paragraph">
                        <wp:posOffset>711835</wp:posOffset>
                      </wp:positionV>
                      <wp:extent cx="3009900" cy="1889760"/>
                      <wp:effectExtent l="0" t="0" r="19050" b="15240"/>
                      <wp:wrapNone/>
                      <wp:docPr id="1861521556" name="Rectangle 1"/>
                      <wp:cNvGraphicFramePr/>
                      <a:graphic xmlns:a="http://schemas.openxmlformats.org/drawingml/2006/main">
                        <a:graphicData uri="http://schemas.microsoft.com/office/word/2010/wordprocessingShape">
                          <wps:wsp>
                            <wps:cNvSpPr/>
                            <wps:spPr>
                              <a:xfrm>
                                <a:off x="0" y="0"/>
                                <a:ext cx="3009900" cy="1889760"/>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F08CE6" id="Rectangle 1" o:spid="_x0000_s1026" style="position:absolute;margin-left:120.4pt;margin-top:56.05pt;width:237pt;height:148.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" filled="f" strokecolor="#0a121c [484]"/>
                  </w:pict>
                </mc:Fallback>
              </mc:AlternateContent>
            </w:r>
            <w:r w:rsidR="00822959" w:rsidRPr="00822959">
              <w:rPr>
                <w:rFonts w:ascii="Times New Roman" w:eastAsia="Calibri" w:hAnsi="Times New Roman"/>
                <w:sz w:val="24"/>
                <w:szCs w:val="24"/>
              </w:rPr>
              <w:t>This signal will have some value at every instant of time. The electrical signals derived in proportion with the physical quantities such as temperature, pressure, sound etc. are generally continuous signals. Other examples of continuous signals are sine wave, cosine wave, triangular wave etc.</w:t>
            </w:r>
          </w:p>
          <w:p w14:paraId="4FE5FDE6" w14:textId="77777777" w:rsidR="008F0EA2" w:rsidRDefault="007E78D6" w:rsidP="000823D3">
            <w:pPr>
              <w:widowControl w:val="0"/>
              <w:jc w:val="center"/>
            </w:pPr>
            <w:r>
              <w:object w:dxaOrig="3420" w:dyaOrig="2190" w14:anchorId="094775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85pt;height:146.55pt" o:ole="">
                  <v:imagedata r:id="rId7" o:title=""/>
                </v:shape>
                <o:OLEObject Type="Embed" ProgID="PBrush" ShapeID="_x0000_i1025" DrawAspect="Content" ObjectID="_1761418653" r:id="rId8"/>
              </w:object>
            </w:r>
          </w:p>
          <w:p w14:paraId="5204D41D" w14:textId="2A07CF54" w:rsidR="00B00CA7" w:rsidRPr="000823D3" w:rsidRDefault="00B00CA7" w:rsidP="000823D3">
            <w:pPr>
              <w:widowControl w:val="0"/>
              <w:jc w:val="center"/>
              <w:rPr>
                <w:rFonts w:ascii="Times New Roman" w:eastAsia="Calibri" w:hAnsi="Times New Roman"/>
                <w:sz w:val="24"/>
                <w:szCs w:val="24"/>
              </w:rPr>
            </w:pPr>
          </w:p>
        </w:tc>
      </w:tr>
    </w:tbl>
    <w:p w14:paraId="4948D371" w14:textId="67C70144" w:rsidR="00EE59A2" w:rsidRDefault="00EE59A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EE59A2" w14:paraId="35CFE84E" w14:textId="77777777" w:rsidTr="00A25C5E">
        <w:tc>
          <w:tcPr>
            <w:tcW w:w="9782" w:type="dxa"/>
          </w:tcPr>
          <w:p w14:paraId="3C3419D6" w14:textId="5EFAA455" w:rsidR="00EE59A2" w:rsidRPr="007609F2" w:rsidRDefault="00EE59A2" w:rsidP="00F05077">
            <w:pPr>
              <w:shd w:val="clear" w:color="auto" w:fill="FFFFFF"/>
              <w:spacing w:before="100" w:after="100"/>
              <w:ind w:left="-709" w:firstLine="709"/>
              <w:rPr>
                <w:rFonts w:ascii="Times New Roman" w:hAnsi="Times New Roman"/>
                <w:b/>
                <w:sz w:val="24"/>
                <w:szCs w:val="24"/>
              </w:rPr>
            </w:pPr>
            <w:r w:rsidRPr="00EE59A2">
              <w:rPr>
                <w:rFonts w:ascii="Times New Roman" w:hAnsi="Times New Roman"/>
                <w:b/>
                <w:color w:val="BC202E"/>
                <w:sz w:val="24"/>
                <w:szCs w:val="24"/>
              </w:rPr>
              <w:t>Stepwise-Procedure:</w:t>
            </w:r>
          </w:p>
        </w:tc>
      </w:tr>
      <w:tr w:rsidR="00EE59A2" w14:paraId="16006E17" w14:textId="77777777" w:rsidTr="00A25C5E">
        <w:tc>
          <w:tcPr>
            <w:tcW w:w="9782" w:type="dxa"/>
          </w:tcPr>
          <w:p w14:paraId="5273BD73" w14:textId="45515A42" w:rsidR="00CA50BD" w:rsidRPr="00B00CA7" w:rsidRDefault="00CA50BD" w:rsidP="00B00CA7">
            <w:pPr>
              <w:widowControl w:val="0"/>
              <w:suppressAutoHyphens/>
              <w:spacing w:before="100" w:after="100"/>
              <w:jc w:val="both"/>
              <w:rPr>
                <w:rFonts w:ascii="Times New Roman" w:hAnsi="Times New Roman"/>
                <w:b/>
                <w:sz w:val="24"/>
                <w:szCs w:val="24"/>
                <w:lang w:eastAsia="en-IN"/>
              </w:rPr>
            </w:pPr>
            <w:r w:rsidRPr="00B00CA7">
              <w:rPr>
                <w:rFonts w:ascii="Times New Roman" w:hAnsi="Times New Roman"/>
                <w:b/>
                <w:sz w:val="24"/>
                <w:szCs w:val="24"/>
                <w:lang w:eastAsia="en-IN"/>
              </w:rPr>
              <w:t>Continuous time signal</w:t>
            </w:r>
            <w:r w:rsidR="00B00CA7" w:rsidRPr="00B00CA7">
              <w:rPr>
                <w:rFonts w:ascii="Times New Roman" w:hAnsi="Times New Roman"/>
                <w:b/>
                <w:sz w:val="24"/>
                <w:szCs w:val="24"/>
                <w:lang w:eastAsia="en-IN"/>
              </w:rPr>
              <w:t xml:space="preserve"> – </w:t>
            </w:r>
          </w:p>
          <w:p w14:paraId="6740126B" w14:textId="54536C67" w:rsidR="00EE59A2" w:rsidRPr="00B00CA7" w:rsidRDefault="00310DDD" w:rsidP="00B00CA7">
            <w:pPr>
              <w:pStyle w:val="ListParagraph"/>
              <w:widowControl w:val="0"/>
              <w:numPr>
                <w:ilvl w:val="0"/>
                <w:numId w:val="19"/>
              </w:numPr>
              <w:suppressAutoHyphens/>
              <w:spacing w:before="100" w:after="100"/>
              <w:jc w:val="both"/>
              <w:rPr>
                <w:rFonts w:ascii="Times New Roman" w:hAnsi="Times New Roman"/>
                <w:b/>
                <w:sz w:val="24"/>
                <w:szCs w:val="24"/>
                <w:lang w:eastAsia="en-IN"/>
              </w:rPr>
            </w:pPr>
            <w:r w:rsidRPr="00B00CA7">
              <w:rPr>
                <w:rFonts w:ascii="Times New Roman" w:hAnsi="Times New Roman"/>
                <w:b/>
                <w:sz w:val="24"/>
                <w:szCs w:val="24"/>
                <w:lang w:eastAsia="en-IN"/>
              </w:rPr>
              <w:t xml:space="preserve">Obtain the continuous signal from the </w:t>
            </w:r>
            <w:r w:rsidR="007971CC" w:rsidRPr="00B00CA7">
              <w:rPr>
                <w:rFonts w:ascii="Times New Roman" w:hAnsi="Times New Roman"/>
                <w:b/>
                <w:sz w:val="24"/>
                <w:szCs w:val="24"/>
                <w:lang w:eastAsia="en-IN"/>
              </w:rPr>
              <w:t xml:space="preserve">application from the case study selected by the </w:t>
            </w:r>
            <w:r w:rsidR="007971CC" w:rsidRPr="00B00CA7">
              <w:rPr>
                <w:rFonts w:ascii="Times New Roman" w:hAnsi="Times New Roman"/>
                <w:b/>
                <w:sz w:val="24"/>
                <w:szCs w:val="24"/>
                <w:lang w:eastAsia="en-IN"/>
              </w:rPr>
              <w:lastRenderedPageBreak/>
              <w:t>student</w:t>
            </w:r>
            <w:r w:rsidR="00B00CA7" w:rsidRPr="00B00CA7">
              <w:rPr>
                <w:rFonts w:ascii="Times New Roman" w:hAnsi="Times New Roman"/>
                <w:b/>
                <w:sz w:val="24"/>
                <w:szCs w:val="24"/>
                <w:lang w:eastAsia="en-IN"/>
              </w:rPr>
              <w:t>.</w:t>
            </w:r>
          </w:p>
          <w:p w14:paraId="44EAA5A2" w14:textId="77777777" w:rsidR="007971CC" w:rsidRPr="00B00CA7" w:rsidRDefault="00EE59A2" w:rsidP="00B00CA7">
            <w:pPr>
              <w:pStyle w:val="ListParagraph"/>
              <w:widowControl w:val="0"/>
              <w:numPr>
                <w:ilvl w:val="0"/>
                <w:numId w:val="19"/>
              </w:numPr>
              <w:suppressAutoHyphens/>
              <w:spacing w:before="100" w:after="100"/>
              <w:jc w:val="both"/>
              <w:rPr>
                <w:rFonts w:ascii="Times New Roman" w:hAnsi="Times New Roman"/>
                <w:b/>
                <w:sz w:val="24"/>
                <w:szCs w:val="24"/>
                <w:lang w:eastAsia="en-IN"/>
              </w:rPr>
            </w:pPr>
            <w:r w:rsidRPr="00B00CA7">
              <w:rPr>
                <w:rFonts w:ascii="Times New Roman" w:hAnsi="Times New Roman"/>
                <w:b/>
                <w:sz w:val="24"/>
                <w:szCs w:val="24"/>
                <w:lang w:eastAsia="en-IN"/>
              </w:rPr>
              <w:t>Perform</w:t>
            </w:r>
            <w:r w:rsidR="007971CC" w:rsidRPr="00B00CA7">
              <w:rPr>
                <w:rFonts w:ascii="Times New Roman" w:hAnsi="Times New Roman"/>
                <w:b/>
                <w:sz w:val="24"/>
                <w:szCs w:val="24"/>
                <w:lang w:eastAsia="en-IN"/>
              </w:rPr>
              <w:t xml:space="preserve"> the following operations on the selected signal:</w:t>
            </w:r>
          </w:p>
          <w:p w14:paraId="200F757B" w14:textId="31538F5E" w:rsidR="00EE59A2" w:rsidRPr="00B00CA7" w:rsidRDefault="007971CC" w:rsidP="00B00CA7">
            <w:pPr>
              <w:pStyle w:val="ListParagraph"/>
              <w:widowControl w:val="0"/>
              <w:numPr>
                <w:ilvl w:val="1"/>
                <w:numId w:val="19"/>
              </w:numPr>
              <w:suppressAutoHyphens/>
              <w:spacing w:before="100" w:after="100"/>
              <w:jc w:val="both"/>
              <w:rPr>
                <w:rFonts w:ascii="Times New Roman" w:hAnsi="Times New Roman"/>
                <w:b/>
                <w:sz w:val="24"/>
                <w:szCs w:val="24"/>
                <w:lang w:eastAsia="en-IN"/>
              </w:rPr>
            </w:pPr>
            <w:r w:rsidRPr="00B00CA7">
              <w:rPr>
                <w:rFonts w:ascii="Times New Roman" w:hAnsi="Times New Roman"/>
                <w:b/>
                <w:sz w:val="24"/>
                <w:szCs w:val="24"/>
                <w:lang w:eastAsia="en-IN"/>
              </w:rPr>
              <w:t>Amplitude scaling</w:t>
            </w:r>
          </w:p>
          <w:p w14:paraId="6DAFD679" w14:textId="2FB3E08D" w:rsidR="007971CC" w:rsidRPr="00B00CA7" w:rsidRDefault="007971CC" w:rsidP="00B00CA7">
            <w:pPr>
              <w:pStyle w:val="ListParagraph"/>
              <w:widowControl w:val="0"/>
              <w:numPr>
                <w:ilvl w:val="1"/>
                <w:numId w:val="19"/>
              </w:numPr>
              <w:suppressAutoHyphens/>
              <w:spacing w:before="100" w:after="100"/>
              <w:jc w:val="both"/>
              <w:rPr>
                <w:rFonts w:ascii="Times New Roman" w:hAnsi="Times New Roman"/>
                <w:b/>
                <w:sz w:val="24"/>
                <w:szCs w:val="24"/>
                <w:lang w:eastAsia="en-IN"/>
              </w:rPr>
            </w:pPr>
            <w:r w:rsidRPr="00B00CA7">
              <w:rPr>
                <w:rFonts w:ascii="Times New Roman" w:hAnsi="Times New Roman"/>
                <w:b/>
                <w:sz w:val="24"/>
                <w:szCs w:val="24"/>
                <w:lang w:eastAsia="en-IN"/>
              </w:rPr>
              <w:t>Time scaling</w:t>
            </w:r>
          </w:p>
          <w:p w14:paraId="22BA5585" w14:textId="77777777" w:rsidR="007971CC" w:rsidRPr="00B00CA7" w:rsidRDefault="007971CC" w:rsidP="00B00CA7">
            <w:pPr>
              <w:pStyle w:val="ListParagraph"/>
              <w:widowControl w:val="0"/>
              <w:numPr>
                <w:ilvl w:val="1"/>
                <w:numId w:val="19"/>
              </w:numPr>
              <w:suppressAutoHyphens/>
              <w:spacing w:before="100" w:after="100"/>
              <w:jc w:val="both"/>
              <w:rPr>
                <w:rFonts w:ascii="Times New Roman" w:hAnsi="Times New Roman"/>
                <w:b/>
                <w:sz w:val="24"/>
                <w:szCs w:val="24"/>
                <w:lang w:eastAsia="en-IN"/>
              </w:rPr>
            </w:pPr>
            <w:r w:rsidRPr="00B00CA7">
              <w:rPr>
                <w:rFonts w:ascii="Times New Roman" w:hAnsi="Times New Roman"/>
                <w:b/>
                <w:sz w:val="24"/>
                <w:szCs w:val="24"/>
                <w:lang w:eastAsia="en-IN"/>
              </w:rPr>
              <w:t>Folding</w:t>
            </w:r>
          </w:p>
          <w:p w14:paraId="616F900E" w14:textId="77777777" w:rsidR="007971CC" w:rsidRDefault="007971CC" w:rsidP="00B00CA7">
            <w:pPr>
              <w:pStyle w:val="ListParagraph"/>
              <w:widowControl w:val="0"/>
              <w:numPr>
                <w:ilvl w:val="1"/>
                <w:numId w:val="19"/>
              </w:numPr>
              <w:suppressAutoHyphens/>
              <w:spacing w:before="100" w:after="100"/>
              <w:jc w:val="both"/>
              <w:rPr>
                <w:rFonts w:ascii="Times New Roman" w:hAnsi="Times New Roman"/>
                <w:b/>
                <w:sz w:val="24"/>
                <w:szCs w:val="24"/>
                <w:lang w:eastAsia="en-IN"/>
              </w:rPr>
            </w:pPr>
            <w:r w:rsidRPr="00B00CA7">
              <w:rPr>
                <w:rFonts w:ascii="Times New Roman" w:hAnsi="Times New Roman"/>
                <w:b/>
                <w:sz w:val="24"/>
                <w:szCs w:val="24"/>
                <w:lang w:eastAsia="en-IN"/>
              </w:rPr>
              <w:t>Time shifting</w:t>
            </w:r>
          </w:p>
          <w:p w14:paraId="2EB745D2" w14:textId="77777777" w:rsidR="00B01376" w:rsidRDefault="00B01376" w:rsidP="00B01376">
            <w:pPr>
              <w:pStyle w:val="ListParagraph"/>
              <w:widowControl w:val="0"/>
              <w:suppressAutoHyphens/>
              <w:spacing w:before="100" w:after="100"/>
              <w:jc w:val="both"/>
              <w:rPr>
                <w:rFonts w:ascii="Times New Roman" w:hAnsi="Times New Roman"/>
                <w:b/>
                <w:sz w:val="24"/>
                <w:szCs w:val="24"/>
                <w:lang w:eastAsia="en-IN"/>
              </w:rPr>
            </w:pPr>
          </w:p>
          <w:p w14:paraId="5DB226D6" w14:textId="77777777" w:rsidR="00B01376" w:rsidRPr="00B01376" w:rsidRDefault="00B01376" w:rsidP="00B01376">
            <w:pPr>
              <w:ind w:left="720"/>
              <w:rPr>
                <w:rFonts w:ascii="Consolas" w:eastAsia="Times New Roman" w:hAnsi="Consolas" w:cs="Times New Roman"/>
                <w:sz w:val="24"/>
                <w:szCs w:val="24"/>
                <w:lang w:val="en-IN" w:eastAsia="en-IN"/>
              </w:rPr>
            </w:pPr>
            <w:r w:rsidRPr="00B01376">
              <w:rPr>
                <w:rFonts w:ascii="Consolas" w:eastAsia="Times New Roman" w:hAnsi="Consolas" w:cs="Times New Roman"/>
                <w:sz w:val="24"/>
                <w:szCs w:val="24"/>
                <w:lang w:val="en-IN" w:eastAsia="en-IN"/>
              </w:rPr>
              <w:t xml:space="preserve">clear </w:t>
            </w:r>
            <w:r w:rsidRPr="00B01376">
              <w:rPr>
                <w:rFonts w:ascii="Consolas" w:eastAsia="Times New Roman" w:hAnsi="Consolas" w:cs="Times New Roman"/>
                <w:color w:val="A709F5"/>
                <w:sz w:val="24"/>
                <w:szCs w:val="24"/>
                <w:lang w:val="en-IN" w:eastAsia="en-IN"/>
              </w:rPr>
              <w:t>all</w:t>
            </w:r>
            <w:r w:rsidRPr="00B01376">
              <w:rPr>
                <w:rFonts w:ascii="Consolas" w:eastAsia="Times New Roman" w:hAnsi="Consolas" w:cs="Times New Roman"/>
                <w:sz w:val="24"/>
                <w:szCs w:val="24"/>
                <w:lang w:val="en-IN" w:eastAsia="en-IN"/>
              </w:rPr>
              <w:t>;</w:t>
            </w:r>
          </w:p>
          <w:p w14:paraId="1688C1C0" w14:textId="77777777" w:rsidR="00B01376" w:rsidRPr="00B01376" w:rsidRDefault="00B01376" w:rsidP="00B01376">
            <w:pPr>
              <w:ind w:left="720"/>
              <w:rPr>
                <w:rFonts w:ascii="Consolas" w:eastAsia="Times New Roman" w:hAnsi="Consolas" w:cs="Times New Roman"/>
                <w:sz w:val="24"/>
                <w:szCs w:val="24"/>
                <w:lang w:val="en-IN" w:eastAsia="en-IN"/>
              </w:rPr>
            </w:pPr>
            <w:r w:rsidRPr="00B01376">
              <w:rPr>
                <w:rFonts w:ascii="Consolas" w:eastAsia="Times New Roman" w:hAnsi="Consolas" w:cs="Times New Roman"/>
                <w:sz w:val="24"/>
                <w:szCs w:val="24"/>
                <w:lang w:val="en-IN" w:eastAsia="en-IN"/>
              </w:rPr>
              <w:t xml:space="preserve">close </w:t>
            </w:r>
            <w:r w:rsidRPr="00B01376">
              <w:rPr>
                <w:rFonts w:ascii="Consolas" w:eastAsia="Times New Roman" w:hAnsi="Consolas" w:cs="Times New Roman"/>
                <w:color w:val="A709F5"/>
                <w:sz w:val="24"/>
                <w:szCs w:val="24"/>
                <w:lang w:val="en-IN" w:eastAsia="en-IN"/>
              </w:rPr>
              <w:t>all</w:t>
            </w:r>
            <w:r w:rsidRPr="00B01376">
              <w:rPr>
                <w:rFonts w:ascii="Consolas" w:eastAsia="Times New Roman" w:hAnsi="Consolas" w:cs="Times New Roman"/>
                <w:sz w:val="24"/>
                <w:szCs w:val="24"/>
                <w:lang w:val="en-IN" w:eastAsia="en-IN"/>
              </w:rPr>
              <w:t>;</w:t>
            </w:r>
          </w:p>
          <w:p w14:paraId="177DACB5" w14:textId="77777777" w:rsidR="00B01376" w:rsidRPr="00B01376" w:rsidRDefault="00B01376" w:rsidP="00B01376">
            <w:pPr>
              <w:ind w:left="720"/>
              <w:rPr>
                <w:rFonts w:ascii="Consolas" w:eastAsia="Times New Roman" w:hAnsi="Consolas" w:cs="Times New Roman"/>
                <w:sz w:val="24"/>
                <w:szCs w:val="24"/>
                <w:lang w:val="en-IN" w:eastAsia="en-IN"/>
              </w:rPr>
            </w:pPr>
            <w:proofErr w:type="spellStart"/>
            <w:r w:rsidRPr="00B01376">
              <w:rPr>
                <w:rFonts w:ascii="Consolas" w:eastAsia="Times New Roman" w:hAnsi="Consolas" w:cs="Times New Roman"/>
                <w:sz w:val="24"/>
                <w:szCs w:val="24"/>
                <w:lang w:val="en-IN" w:eastAsia="en-IN"/>
              </w:rPr>
              <w:t>clc</w:t>
            </w:r>
            <w:proofErr w:type="spellEnd"/>
            <w:r w:rsidRPr="00B01376">
              <w:rPr>
                <w:rFonts w:ascii="Consolas" w:eastAsia="Times New Roman" w:hAnsi="Consolas" w:cs="Times New Roman"/>
                <w:sz w:val="24"/>
                <w:szCs w:val="24"/>
                <w:lang w:val="en-IN" w:eastAsia="en-IN"/>
              </w:rPr>
              <w:t>;</w:t>
            </w:r>
          </w:p>
          <w:p w14:paraId="4B5759F2" w14:textId="77777777" w:rsidR="00B01376" w:rsidRPr="00B01376" w:rsidRDefault="00B01376" w:rsidP="00B01376">
            <w:pPr>
              <w:ind w:left="720"/>
              <w:rPr>
                <w:rFonts w:ascii="Consolas" w:eastAsia="Times New Roman" w:hAnsi="Consolas" w:cs="Times New Roman"/>
                <w:sz w:val="24"/>
                <w:szCs w:val="24"/>
                <w:lang w:val="en-IN" w:eastAsia="en-IN"/>
              </w:rPr>
            </w:pPr>
          </w:p>
          <w:p w14:paraId="7122699C" w14:textId="77777777" w:rsidR="00B01376" w:rsidRPr="00B01376" w:rsidRDefault="00B01376" w:rsidP="00B01376">
            <w:pPr>
              <w:ind w:left="720"/>
              <w:rPr>
                <w:rFonts w:ascii="Consolas" w:eastAsia="Times New Roman" w:hAnsi="Consolas" w:cs="Times New Roman"/>
                <w:sz w:val="24"/>
                <w:szCs w:val="24"/>
                <w:lang w:val="en-IN" w:eastAsia="en-IN"/>
              </w:rPr>
            </w:pPr>
            <w:r w:rsidRPr="00B01376">
              <w:rPr>
                <w:rFonts w:ascii="Consolas" w:eastAsia="Times New Roman" w:hAnsi="Consolas" w:cs="Times New Roman"/>
                <w:color w:val="008013"/>
                <w:sz w:val="24"/>
                <w:szCs w:val="24"/>
                <w:lang w:val="en-IN" w:eastAsia="en-IN"/>
              </w:rPr>
              <w:t>% Creating the time vector</w:t>
            </w:r>
          </w:p>
          <w:p w14:paraId="503A7790" w14:textId="77777777" w:rsidR="00B01376" w:rsidRPr="00B01376" w:rsidRDefault="00B01376" w:rsidP="00B01376">
            <w:pPr>
              <w:ind w:left="720"/>
              <w:rPr>
                <w:rFonts w:ascii="Consolas" w:eastAsia="Times New Roman" w:hAnsi="Consolas" w:cs="Times New Roman"/>
                <w:sz w:val="24"/>
                <w:szCs w:val="24"/>
                <w:lang w:val="en-IN" w:eastAsia="en-IN"/>
              </w:rPr>
            </w:pPr>
            <w:r w:rsidRPr="00B01376">
              <w:rPr>
                <w:rFonts w:ascii="Consolas" w:eastAsia="Times New Roman" w:hAnsi="Consolas" w:cs="Times New Roman"/>
                <w:sz w:val="24"/>
                <w:szCs w:val="24"/>
                <w:lang w:val="en-IN" w:eastAsia="en-IN"/>
              </w:rPr>
              <w:t>t = 0:0.01:1;</w:t>
            </w:r>
          </w:p>
          <w:p w14:paraId="6E09ACBF" w14:textId="77777777" w:rsidR="00B01376" w:rsidRPr="00B01376" w:rsidRDefault="00B01376" w:rsidP="00B01376">
            <w:pPr>
              <w:ind w:left="720"/>
              <w:rPr>
                <w:rFonts w:ascii="Consolas" w:eastAsia="Times New Roman" w:hAnsi="Consolas" w:cs="Times New Roman"/>
                <w:sz w:val="24"/>
                <w:szCs w:val="24"/>
                <w:lang w:val="en-IN" w:eastAsia="en-IN"/>
              </w:rPr>
            </w:pPr>
          </w:p>
          <w:p w14:paraId="043508A3" w14:textId="77777777" w:rsidR="00B01376" w:rsidRPr="00B01376" w:rsidRDefault="00B01376" w:rsidP="00B01376">
            <w:pPr>
              <w:ind w:left="720"/>
              <w:rPr>
                <w:rFonts w:ascii="Consolas" w:eastAsia="Times New Roman" w:hAnsi="Consolas" w:cs="Times New Roman"/>
                <w:sz w:val="24"/>
                <w:szCs w:val="24"/>
                <w:lang w:val="en-IN" w:eastAsia="en-IN"/>
              </w:rPr>
            </w:pPr>
            <w:r w:rsidRPr="00B01376">
              <w:rPr>
                <w:rFonts w:ascii="Consolas" w:eastAsia="Times New Roman" w:hAnsi="Consolas" w:cs="Times New Roman"/>
                <w:color w:val="008013"/>
                <w:sz w:val="24"/>
                <w:szCs w:val="24"/>
                <w:lang w:val="en-IN" w:eastAsia="en-IN"/>
              </w:rPr>
              <w:t>% Defining the original signal</w:t>
            </w:r>
          </w:p>
          <w:p w14:paraId="01990267" w14:textId="77777777" w:rsidR="00B01376" w:rsidRPr="00B01376" w:rsidRDefault="00B01376" w:rsidP="00B01376">
            <w:pPr>
              <w:ind w:left="720"/>
              <w:rPr>
                <w:rFonts w:ascii="Consolas" w:eastAsia="Times New Roman" w:hAnsi="Consolas" w:cs="Times New Roman"/>
                <w:sz w:val="24"/>
                <w:szCs w:val="24"/>
                <w:lang w:val="en-IN" w:eastAsia="en-IN"/>
              </w:rPr>
            </w:pPr>
            <w:r w:rsidRPr="00B01376">
              <w:rPr>
                <w:rFonts w:ascii="Consolas" w:eastAsia="Times New Roman" w:hAnsi="Consolas" w:cs="Times New Roman"/>
                <w:sz w:val="24"/>
                <w:szCs w:val="24"/>
                <w:lang w:val="en-IN" w:eastAsia="en-IN"/>
              </w:rPr>
              <w:t>x = sin(2*pi*4*t);</w:t>
            </w:r>
          </w:p>
          <w:p w14:paraId="65FDCAD6" w14:textId="77777777" w:rsidR="00B01376" w:rsidRPr="00B01376" w:rsidRDefault="00B01376" w:rsidP="00B01376">
            <w:pPr>
              <w:ind w:left="720"/>
              <w:rPr>
                <w:rFonts w:ascii="Consolas" w:eastAsia="Times New Roman" w:hAnsi="Consolas" w:cs="Times New Roman"/>
                <w:sz w:val="24"/>
                <w:szCs w:val="24"/>
                <w:lang w:val="en-IN" w:eastAsia="en-IN"/>
              </w:rPr>
            </w:pPr>
          </w:p>
          <w:p w14:paraId="545B4E08" w14:textId="77777777" w:rsidR="00B01376" w:rsidRPr="00B01376" w:rsidRDefault="00B01376" w:rsidP="00B01376">
            <w:pPr>
              <w:ind w:left="720"/>
              <w:rPr>
                <w:rFonts w:ascii="Consolas" w:eastAsia="Times New Roman" w:hAnsi="Consolas" w:cs="Times New Roman"/>
                <w:sz w:val="24"/>
                <w:szCs w:val="24"/>
                <w:lang w:val="en-IN" w:eastAsia="en-IN"/>
              </w:rPr>
            </w:pPr>
            <w:r w:rsidRPr="00B01376">
              <w:rPr>
                <w:rFonts w:ascii="Consolas" w:eastAsia="Times New Roman" w:hAnsi="Consolas" w:cs="Times New Roman"/>
                <w:color w:val="008013"/>
                <w:sz w:val="24"/>
                <w:szCs w:val="24"/>
                <w:lang w:val="en-IN" w:eastAsia="en-IN"/>
              </w:rPr>
              <w:t>% Amplitude scaling</w:t>
            </w:r>
          </w:p>
          <w:p w14:paraId="4DCD697D" w14:textId="77777777" w:rsidR="00B01376" w:rsidRPr="00B01376" w:rsidRDefault="00B01376" w:rsidP="00B01376">
            <w:pPr>
              <w:ind w:left="720"/>
              <w:rPr>
                <w:rFonts w:ascii="Consolas" w:eastAsia="Times New Roman" w:hAnsi="Consolas" w:cs="Times New Roman"/>
                <w:sz w:val="24"/>
                <w:szCs w:val="24"/>
                <w:lang w:val="en-IN" w:eastAsia="en-IN"/>
              </w:rPr>
            </w:pPr>
            <w:proofErr w:type="spellStart"/>
            <w:r w:rsidRPr="00B01376">
              <w:rPr>
                <w:rFonts w:ascii="Consolas" w:eastAsia="Times New Roman" w:hAnsi="Consolas" w:cs="Times New Roman"/>
                <w:sz w:val="24"/>
                <w:szCs w:val="24"/>
                <w:lang w:val="en-IN" w:eastAsia="en-IN"/>
              </w:rPr>
              <w:t>amp_scale</w:t>
            </w:r>
            <w:proofErr w:type="spellEnd"/>
            <w:r w:rsidRPr="00B01376">
              <w:rPr>
                <w:rFonts w:ascii="Consolas" w:eastAsia="Times New Roman" w:hAnsi="Consolas" w:cs="Times New Roman"/>
                <w:sz w:val="24"/>
                <w:szCs w:val="24"/>
                <w:lang w:val="en-IN" w:eastAsia="en-IN"/>
              </w:rPr>
              <w:t xml:space="preserve"> = 2;</w:t>
            </w:r>
          </w:p>
          <w:p w14:paraId="5C54BF6B" w14:textId="77777777" w:rsidR="00B01376" w:rsidRPr="00B01376" w:rsidRDefault="00B01376" w:rsidP="00B01376">
            <w:pPr>
              <w:ind w:left="720"/>
              <w:rPr>
                <w:rFonts w:ascii="Consolas" w:eastAsia="Times New Roman" w:hAnsi="Consolas" w:cs="Times New Roman"/>
                <w:sz w:val="24"/>
                <w:szCs w:val="24"/>
                <w:lang w:val="en-IN" w:eastAsia="en-IN"/>
              </w:rPr>
            </w:pPr>
            <w:proofErr w:type="spellStart"/>
            <w:r w:rsidRPr="00B01376">
              <w:rPr>
                <w:rFonts w:ascii="Consolas" w:eastAsia="Times New Roman" w:hAnsi="Consolas" w:cs="Times New Roman"/>
                <w:sz w:val="24"/>
                <w:szCs w:val="24"/>
                <w:lang w:val="en-IN" w:eastAsia="en-IN"/>
              </w:rPr>
              <w:t>x_amp_scaled</w:t>
            </w:r>
            <w:proofErr w:type="spellEnd"/>
            <w:r w:rsidRPr="00B01376">
              <w:rPr>
                <w:rFonts w:ascii="Consolas" w:eastAsia="Times New Roman" w:hAnsi="Consolas" w:cs="Times New Roman"/>
                <w:sz w:val="24"/>
                <w:szCs w:val="24"/>
                <w:lang w:val="en-IN" w:eastAsia="en-IN"/>
              </w:rPr>
              <w:t xml:space="preserve"> = </w:t>
            </w:r>
            <w:proofErr w:type="spellStart"/>
            <w:r w:rsidRPr="00B01376">
              <w:rPr>
                <w:rFonts w:ascii="Consolas" w:eastAsia="Times New Roman" w:hAnsi="Consolas" w:cs="Times New Roman"/>
                <w:sz w:val="24"/>
                <w:szCs w:val="24"/>
                <w:lang w:val="en-IN" w:eastAsia="en-IN"/>
              </w:rPr>
              <w:t>amp_scale</w:t>
            </w:r>
            <w:proofErr w:type="spellEnd"/>
            <w:r w:rsidRPr="00B01376">
              <w:rPr>
                <w:rFonts w:ascii="Consolas" w:eastAsia="Times New Roman" w:hAnsi="Consolas" w:cs="Times New Roman"/>
                <w:sz w:val="24"/>
                <w:szCs w:val="24"/>
                <w:lang w:val="en-IN" w:eastAsia="en-IN"/>
              </w:rPr>
              <w:t xml:space="preserve"> * x;</w:t>
            </w:r>
          </w:p>
          <w:p w14:paraId="3A405200" w14:textId="77777777" w:rsidR="00B01376" w:rsidRPr="00B01376" w:rsidRDefault="00B01376" w:rsidP="00B01376">
            <w:pPr>
              <w:ind w:left="720"/>
              <w:rPr>
                <w:rFonts w:ascii="Consolas" w:eastAsia="Times New Roman" w:hAnsi="Consolas" w:cs="Times New Roman"/>
                <w:sz w:val="24"/>
                <w:szCs w:val="24"/>
                <w:lang w:val="en-IN" w:eastAsia="en-IN"/>
              </w:rPr>
            </w:pPr>
          </w:p>
          <w:p w14:paraId="50969394" w14:textId="77777777" w:rsidR="00B01376" w:rsidRPr="00B01376" w:rsidRDefault="00B01376" w:rsidP="00B01376">
            <w:pPr>
              <w:ind w:left="720"/>
              <w:rPr>
                <w:rFonts w:ascii="Consolas" w:eastAsia="Times New Roman" w:hAnsi="Consolas" w:cs="Times New Roman"/>
                <w:sz w:val="24"/>
                <w:szCs w:val="24"/>
                <w:lang w:val="en-IN" w:eastAsia="en-IN"/>
              </w:rPr>
            </w:pPr>
            <w:r w:rsidRPr="00B01376">
              <w:rPr>
                <w:rFonts w:ascii="Consolas" w:eastAsia="Times New Roman" w:hAnsi="Consolas" w:cs="Times New Roman"/>
                <w:color w:val="008013"/>
                <w:sz w:val="24"/>
                <w:szCs w:val="24"/>
                <w:lang w:val="en-IN" w:eastAsia="en-IN"/>
              </w:rPr>
              <w:t>% Time scaling</w:t>
            </w:r>
          </w:p>
          <w:p w14:paraId="3BA87CD7" w14:textId="77777777" w:rsidR="00B01376" w:rsidRPr="00B01376" w:rsidRDefault="00B01376" w:rsidP="00B01376">
            <w:pPr>
              <w:ind w:left="720"/>
              <w:rPr>
                <w:rFonts w:ascii="Consolas" w:eastAsia="Times New Roman" w:hAnsi="Consolas" w:cs="Times New Roman"/>
                <w:sz w:val="24"/>
                <w:szCs w:val="24"/>
                <w:lang w:val="en-IN" w:eastAsia="en-IN"/>
              </w:rPr>
            </w:pPr>
            <w:proofErr w:type="spellStart"/>
            <w:r w:rsidRPr="00B01376">
              <w:rPr>
                <w:rFonts w:ascii="Consolas" w:eastAsia="Times New Roman" w:hAnsi="Consolas" w:cs="Times New Roman"/>
                <w:sz w:val="24"/>
                <w:szCs w:val="24"/>
                <w:lang w:val="en-IN" w:eastAsia="en-IN"/>
              </w:rPr>
              <w:t>time_scale</w:t>
            </w:r>
            <w:proofErr w:type="spellEnd"/>
            <w:r w:rsidRPr="00B01376">
              <w:rPr>
                <w:rFonts w:ascii="Consolas" w:eastAsia="Times New Roman" w:hAnsi="Consolas" w:cs="Times New Roman"/>
                <w:sz w:val="24"/>
                <w:szCs w:val="24"/>
                <w:lang w:val="en-IN" w:eastAsia="en-IN"/>
              </w:rPr>
              <w:t xml:space="preserve"> = 2;</w:t>
            </w:r>
          </w:p>
          <w:p w14:paraId="49CA2969" w14:textId="77777777" w:rsidR="00B01376" w:rsidRPr="00B01376" w:rsidRDefault="00B01376" w:rsidP="00B01376">
            <w:pPr>
              <w:ind w:left="720"/>
              <w:rPr>
                <w:rFonts w:ascii="Consolas" w:eastAsia="Times New Roman" w:hAnsi="Consolas" w:cs="Times New Roman"/>
                <w:sz w:val="24"/>
                <w:szCs w:val="24"/>
                <w:lang w:val="en-IN" w:eastAsia="en-IN"/>
              </w:rPr>
            </w:pPr>
            <w:proofErr w:type="spellStart"/>
            <w:r w:rsidRPr="00B01376">
              <w:rPr>
                <w:rFonts w:ascii="Consolas" w:eastAsia="Times New Roman" w:hAnsi="Consolas" w:cs="Times New Roman"/>
                <w:sz w:val="24"/>
                <w:szCs w:val="24"/>
                <w:lang w:val="en-IN" w:eastAsia="en-IN"/>
              </w:rPr>
              <w:t>t_scaled</w:t>
            </w:r>
            <w:proofErr w:type="spellEnd"/>
            <w:r w:rsidRPr="00B01376">
              <w:rPr>
                <w:rFonts w:ascii="Consolas" w:eastAsia="Times New Roman" w:hAnsi="Consolas" w:cs="Times New Roman"/>
                <w:sz w:val="24"/>
                <w:szCs w:val="24"/>
                <w:lang w:val="en-IN" w:eastAsia="en-IN"/>
              </w:rPr>
              <w:t xml:space="preserve"> = </w:t>
            </w:r>
            <w:proofErr w:type="spellStart"/>
            <w:r w:rsidRPr="00B01376">
              <w:rPr>
                <w:rFonts w:ascii="Consolas" w:eastAsia="Times New Roman" w:hAnsi="Consolas" w:cs="Times New Roman"/>
                <w:sz w:val="24"/>
                <w:szCs w:val="24"/>
                <w:lang w:val="en-IN" w:eastAsia="en-IN"/>
              </w:rPr>
              <w:t>time_scale</w:t>
            </w:r>
            <w:proofErr w:type="spellEnd"/>
            <w:r w:rsidRPr="00B01376">
              <w:rPr>
                <w:rFonts w:ascii="Consolas" w:eastAsia="Times New Roman" w:hAnsi="Consolas" w:cs="Times New Roman"/>
                <w:sz w:val="24"/>
                <w:szCs w:val="24"/>
                <w:lang w:val="en-IN" w:eastAsia="en-IN"/>
              </w:rPr>
              <w:t xml:space="preserve"> * t;</w:t>
            </w:r>
          </w:p>
          <w:p w14:paraId="6BA36ACC" w14:textId="77777777" w:rsidR="00B01376" w:rsidRPr="00B01376" w:rsidRDefault="00B01376" w:rsidP="00B01376">
            <w:pPr>
              <w:ind w:left="720"/>
              <w:rPr>
                <w:rFonts w:ascii="Consolas" w:eastAsia="Times New Roman" w:hAnsi="Consolas" w:cs="Times New Roman"/>
                <w:sz w:val="24"/>
                <w:szCs w:val="24"/>
                <w:lang w:val="en-IN" w:eastAsia="en-IN"/>
              </w:rPr>
            </w:pPr>
            <w:proofErr w:type="spellStart"/>
            <w:r w:rsidRPr="00B01376">
              <w:rPr>
                <w:rFonts w:ascii="Consolas" w:eastAsia="Times New Roman" w:hAnsi="Consolas" w:cs="Times New Roman"/>
                <w:sz w:val="24"/>
                <w:szCs w:val="24"/>
                <w:lang w:val="en-IN" w:eastAsia="en-IN"/>
              </w:rPr>
              <w:t>x_time_scaled</w:t>
            </w:r>
            <w:proofErr w:type="spellEnd"/>
            <w:r w:rsidRPr="00B01376">
              <w:rPr>
                <w:rFonts w:ascii="Consolas" w:eastAsia="Times New Roman" w:hAnsi="Consolas" w:cs="Times New Roman"/>
                <w:sz w:val="24"/>
                <w:szCs w:val="24"/>
                <w:lang w:val="en-IN" w:eastAsia="en-IN"/>
              </w:rPr>
              <w:t xml:space="preserve"> = sin(2*pi*4*</w:t>
            </w:r>
            <w:proofErr w:type="spellStart"/>
            <w:r w:rsidRPr="00B01376">
              <w:rPr>
                <w:rFonts w:ascii="Consolas" w:eastAsia="Times New Roman" w:hAnsi="Consolas" w:cs="Times New Roman"/>
                <w:sz w:val="24"/>
                <w:szCs w:val="24"/>
                <w:lang w:val="en-IN" w:eastAsia="en-IN"/>
              </w:rPr>
              <w:t>t_scaled</w:t>
            </w:r>
            <w:proofErr w:type="spellEnd"/>
            <w:r w:rsidRPr="00B01376">
              <w:rPr>
                <w:rFonts w:ascii="Consolas" w:eastAsia="Times New Roman" w:hAnsi="Consolas" w:cs="Times New Roman"/>
                <w:sz w:val="24"/>
                <w:szCs w:val="24"/>
                <w:lang w:val="en-IN" w:eastAsia="en-IN"/>
              </w:rPr>
              <w:t>);</w:t>
            </w:r>
          </w:p>
          <w:p w14:paraId="77450326" w14:textId="77777777" w:rsidR="00B01376" w:rsidRPr="00B01376" w:rsidRDefault="00B01376" w:rsidP="00B01376">
            <w:pPr>
              <w:ind w:left="720"/>
              <w:rPr>
                <w:rFonts w:ascii="Consolas" w:eastAsia="Times New Roman" w:hAnsi="Consolas" w:cs="Times New Roman"/>
                <w:sz w:val="24"/>
                <w:szCs w:val="24"/>
                <w:lang w:val="en-IN" w:eastAsia="en-IN"/>
              </w:rPr>
            </w:pPr>
          </w:p>
          <w:p w14:paraId="2D96D080" w14:textId="77777777" w:rsidR="00B01376" w:rsidRPr="00B01376" w:rsidRDefault="00B01376" w:rsidP="00B01376">
            <w:pPr>
              <w:ind w:left="720"/>
              <w:rPr>
                <w:rFonts w:ascii="Consolas" w:eastAsia="Times New Roman" w:hAnsi="Consolas" w:cs="Times New Roman"/>
                <w:sz w:val="24"/>
                <w:szCs w:val="24"/>
                <w:lang w:val="en-IN" w:eastAsia="en-IN"/>
              </w:rPr>
            </w:pPr>
            <w:r w:rsidRPr="00B01376">
              <w:rPr>
                <w:rFonts w:ascii="Consolas" w:eastAsia="Times New Roman" w:hAnsi="Consolas" w:cs="Times New Roman"/>
                <w:color w:val="008013"/>
                <w:sz w:val="24"/>
                <w:szCs w:val="24"/>
                <w:lang w:val="en-IN" w:eastAsia="en-IN"/>
              </w:rPr>
              <w:t>% Folding</w:t>
            </w:r>
          </w:p>
          <w:p w14:paraId="0DC9968B" w14:textId="77777777" w:rsidR="00B01376" w:rsidRPr="00B01376" w:rsidRDefault="00B01376" w:rsidP="00B01376">
            <w:pPr>
              <w:ind w:left="720"/>
              <w:rPr>
                <w:rFonts w:ascii="Consolas" w:eastAsia="Times New Roman" w:hAnsi="Consolas" w:cs="Times New Roman"/>
                <w:sz w:val="24"/>
                <w:szCs w:val="24"/>
                <w:lang w:val="en-IN" w:eastAsia="en-IN"/>
              </w:rPr>
            </w:pPr>
            <w:proofErr w:type="spellStart"/>
            <w:r w:rsidRPr="00B01376">
              <w:rPr>
                <w:rFonts w:ascii="Consolas" w:eastAsia="Times New Roman" w:hAnsi="Consolas" w:cs="Times New Roman"/>
                <w:sz w:val="24"/>
                <w:szCs w:val="24"/>
                <w:lang w:val="en-IN" w:eastAsia="en-IN"/>
              </w:rPr>
              <w:t>t_folded</w:t>
            </w:r>
            <w:proofErr w:type="spellEnd"/>
            <w:r w:rsidRPr="00B01376">
              <w:rPr>
                <w:rFonts w:ascii="Consolas" w:eastAsia="Times New Roman" w:hAnsi="Consolas" w:cs="Times New Roman"/>
                <w:sz w:val="24"/>
                <w:szCs w:val="24"/>
                <w:lang w:val="en-IN" w:eastAsia="en-IN"/>
              </w:rPr>
              <w:t xml:space="preserve"> = -t;</w:t>
            </w:r>
          </w:p>
          <w:p w14:paraId="09A11663" w14:textId="77777777" w:rsidR="00B01376" w:rsidRPr="00B01376" w:rsidRDefault="00B01376" w:rsidP="00B01376">
            <w:pPr>
              <w:ind w:left="720"/>
              <w:rPr>
                <w:rFonts w:ascii="Consolas" w:eastAsia="Times New Roman" w:hAnsi="Consolas" w:cs="Times New Roman"/>
                <w:sz w:val="24"/>
                <w:szCs w:val="24"/>
                <w:lang w:val="en-IN" w:eastAsia="en-IN"/>
              </w:rPr>
            </w:pPr>
            <w:proofErr w:type="spellStart"/>
            <w:r w:rsidRPr="00B01376">
              <w:rPr>
                <w:rFonts w:ascii="Consolas" w:eastAsia="Times New Roman" w:hAnsi="Consolas" w:cs="Times New Roman"/>
                <w:sz w:val="24"/>
                <w:szCs w:val="24"/>
                <w:lang w:val="en-IN" w:eastAsia="en-IN"/>
              </w:rPr>
              <w:t>x_folded</w:t>
            </w:r>
            <w:proofErr w:type="spellEnd"/>
            <w:r w:rsidRPr="00B01376">
              <w:rPr>
                <w:rFonts w:ascii="Consolas" w:eastAsia="Times New Roman" w:hAnsi="Consolas" w:cs="Times New Roman"/>
                <w:sz w:val="24"/>
                <w:szCs w:val="24"/>
                <w:lang w:val="en-IN" w:eastAsia="en-IN"/>
              </w:rPr>
              <w:t xml:space="preserve"> = sin(2*pi*4*</w:t>
            </w:r>
            <w:proofErr w:type="spellStart"/>
            <w:r w:rsidRPr="00B01376">
              <w:rPr>
                <w:rFonts w:ascii="Consolas" w:eastAsia="Times New Roman" w:hAnsi="Consolas" w:cs="Times New Roman"/>
                <w:sz w:val="24"/>
                <w:szCs w:val="24"/>
                <w:lang w:val="en-IN" w:eastAsia="en-IN"/>
              </w:rPr>
              <w:t>t_folded</w:t>
            </w:r>
            <w:proofErr w:type="spellEnd"/>
            <w:r w:rsidRPr="00B01376">
              <w:rPr>
                <w:rFonts w:ascii="Consolas" w:eastAsia="Times New Roman" w:hAnsi="Consolas" w:cs="Times New Roman"/>
                <w:sz w:val="24"/>
                <w:szCs w:val="24"/>
                <w:lang w:val="en-IN" w:eastAsia="en-IN"/>
              </w:rPr>
              <w:t>);</w:t>
            </w:r>
          </w:p>
          <w:p w14:paraId="03E476CF" w14:textId="77777777" w:rsidR="00B01376" w:rsidRPr="00B01376" w:rsidRDefault="00B01376" w:rsidP="00B01376">
            <w:pPr>
              <w:ind w:left="720"/>
              <w:rPr>
                <w:rFonts w:ascii="Consolas" w:eastAsia="Times New Roman" w:hAnsi="Consolas" w:cs="Times New Roman"/>
                <w:sz w:val="24"/>
                <w:szCs w:val="24"/>
                <w:lang w:val="en-IN" w:eastAsia="en-IN"/>
              </w:rPr>
            </w:pPr>
          </w:p>
          <w:p w14:paraId="6EAEA86E" w14:textId="77777777" w:rsidR="00B01376" w:rsidRPr="00B01376" w:rsidRDefault="00B01376" w:rsidP="00B01376">
            <w:pPr>
              <w:ind w:left="720"/>
              <w:rPr>
                <w:rFonts w:ascii="Consolas" w:eastAsia="Times New Roman" w:hAnsi="Consolas" w:cs="Times New Roman"/>
                <w:sz w:val="24"/>
                <w:szCs w:val="24"/>
                <w:lang w:val="en-IN" w:eastAsia="en-IN"/>
              </w:rPr>
            </w:pPr>
            <w:r w:rsidRPr="00B01376">
              <w:rPr>
                <w:rFonts w:ascii="Consolas" w:eastAsia="Times New Roman" w:hAnsi="Consolas" w:cs="Times New Roman"/>
                <w:color w:val="008013"/>
                <w:sz w:val="24"/>
                <w:szCs w:val="24"/>
                <w:lang w:val="en-IN" w:eastAsia="en-IN"/>
              </w:rPr>
              <w:t>% Time shifting</w:t>
            </w:r>
          </w:p>
          <w:p w14:paraId="3D807DDF" w14:textId="77777777" w:rsidR="00B01376" w:rsidRPr="00B01376" w:rsidRDefault="00B01376" w:rsidP="00B01376">
            <w:pPr>
              <w:ind w:left="720"/>
              <w:rPr>
                <w:rFonts w:ascii="Consolas" w:eastAsia="Times New Roman" w:hAnsi="Consolas" w:cs="Times New Roman"/>
                <w:sz w:val="24"/>
                <w:szCs w:val="24"/>
                <w:lang w:val="en-IN" w:eastAsia="en-IN"/>
              </w:rPr>
            </w:pPr>
            <w:proofErr w:type="spellStart"/>
            <w:r w:rsidRPr="00B01376">
              <w:rPr>
                <w:rFonts w:ascii="Consolas" w:eastAsia="Times New Roman" w:hAnsi="Consolas" w:cs="Times New Roman"/>
                <w:sz w:val="24"/>
                <w:szCs w:val="24"/>
                <w:lang w:val="en-IN" w:eastAsia="en-IN"/>
              </w:rPr>
              <w:t>t_shifted</w:t>
            </w:r>
            <w:proofErr w:type="spellEnd"/>
            <w:r w:rsidRPr="00B01376">
              <w:rPr>
                <w:rFonts w:ascii="Consolas" w:eastAsia="Times New Roman" w:hAnsi="Consolas" w:cs="Times New Roman"/>
                <w:sz w:val="24"/>
                <w:szCs w:val="24"/>
                <w:lang w:val="en-IN" w:eastAsia="en-IN"/>
              </w:rPr>
              <w:t xml:space="preserve"> = t + 0.5;</w:t>
            </w:r>
          </w:p>
          <w:p w14:paraId="05699BDF" w14:textId="77777777" w:rsidR="00B01376" w:rsidRPr="00B01376" w:rsidRDefault="00B01376" w:rsidP="00B01376">
            <w:pPr>
              <w:ind w:left="720"/>
              <w:rPr>
                <w:rFonts w:ascii="Consolas" w:eastAsia="Times New Roman" w:hAnsi="Consolas" w:cs="Times New Roman"/>
                <w:sz w:val="24"/>
                <w:szCs w:val="24"/>
                <w:lang w:val="en-IN" w:eastAsia="en-IN"/>
              </w:rPr>
            </w:pPr>
            <w:proofErr w:type="spellStart"/>
            <w:r w:rsidRPr="00B01376">
              <w:rPr>
                <w:rFonts w:ascii="Consolas" w:eastAsia="Times New Roman" w:hAnsi="Consolas" w:cs="Times New Roman"/>
                <w:sz w:val="24"/>
                <w:szCs w:val="24"/>
                <w:lang w:val="en-IN" w:eastAsia="en-IN"/>
              </w:rPr>
              <w:t>x_shifted</w:t>
            </w:r>
            <w:proofErr w:type="spellEnd"/>
            <w:r w:rsidRPr="00B01376">
              <w:rPr>
                <w:rFonts w:ascii="Consolas" w:eastAsia="Times New Roman" w:hAnsi="Consolas" w:cs="Times New Roman"/>
                <w:sz w:val="24"/>
                <w:szCs w:val="24"/>
                <w:lang w:val="en-IN" w:eastAsia="en-IN"/>
              </w:rPr>
              <w:t xml:space="preserve"> = sin(2*pi*4*</w:t>
            </w:r>
            <w:proofErr w:type="spellStart"/>
            <w:r w:rsidRPr="00B01376">
              <w:rPr>
                <w:rFonts w:ascii="Consolas" w:eastAsia="Times New Roman" w:hAnsi="Consolas" w:cs="Times New Roman"/>
                <w:sz w:val="24"/>
                <w:szCs w:val="24"/>
                <w:lang w:val="en-IN" w:eastAsia="en-IN"/>
              </w:rPr>
              <w:t>t_shifted</w:t>
            </w:r>
            <w:proofErr w:type="spellEnd"/>
            <w:r w:rsidRPr="00B01376">
              <w:rPr>
                <w:rFonts w:ascii="Consolas" w:eastAsia="Times New Roman" w:hAnsi="Consolas" w:cs="Times New Roman"/>
                <w:sz w:val="24"/>
                <w:szCs w:val="24"/>
                <w:lang w:val="en-IN" w:eastAsia="en-IN"/>
              </w:rPr>
              <w:t>);</w:t>
            </w:r>
          </w:p>
          <w:p w14:paraId="3F8D74E8" w14:textId="77777777" w:rsidR="00B01376" w:rsidRPr="00B01376" w:rsidRDefault="00B01376" w:rsidP="00B01376">
            <w:pPr>
              <w:ind w:left="720"/>
              <w:rPr>
                <w:rFonts w:ascii="Consolas" w:eastAsia="Times New Roman" w:hAnsi="Consolas" w:cs="Times New Roman"/>
                <w:sz w:val="24"/>
                <w:szCs w:val="24"/>
                <w:lang w:val="en-IN" w:eastAsia="en-IN"/>
              </w:rPr>
            </w:pPr>
          </w:p>
          <w:p w14:paraId="30CAB948" w14:textId="77777777" w:rsidR="00B01376" w:rsidRPr="00B01376" w:rsidRDefault="00B01376" w:rsidP="00B01376">
            <w:pPr>
              <w:ind w:left="720"/>
              <w:rPr>
                <w:rFonts w:ascii="Consolas" w:eastAsia="Times New Roman" w:hAnsi="Consolas" w:cs="Times New Roman"/>
                <w:sz w:val="24"/>
                <w:szCs w:val="24"/>
                <w:lang w:val="en-IN" w:eastAsia="en-IN"/>
              </w:rPr>
            </w:pPr>
            <w:r w:rsidRPr="00B01376">
              <w:rPr>
                <w:rFonts w:ascii="Consolas" w:eastAsia="Times New Roman" w:hAnsi="Consolas" w:cs="Times New Roman"/>
                <w:color w:val="008013"/>
                <w:sz w:val="24"/>
                <w:szCs w:val="24"/>
                <w:lang w:val="en-IN" w:eastAsia="en-IN"/>
              </w:rPr>
              <w:t>% Plotting the results</w:t>
            </w:r>
          </w:p>
          <w:p w14:paraId="6C32C031" w14:textId="77777777" w:rsidR="00B01376" w:rsidRPr="00B01376" w:rsidRDefault="00B01376" w:rsidP="00B01376">
            <w:pPr>
              <w:ind w:left="720"/>
              <w:rPr>
                <w:rFonts w:ascii="Consolas" w:eastAsia="Times New Roman" w:hAnsi="Consolas" w:cs="Times New Roman"/>
                <w:sz w:val="24"/>
                <w:szCs w:val="24"/>
                <w:lang w:val="en-IN" w:eastAsia="en-IN"/>
              </w:rPr>
            </w:pPr>
            <w:proofErr w:type="gramStart"/>
            <w:r w:rsidRPr="00B01376">
              <w:rPr>
                <w:rFonts w:ascii="Consolas" w:eastAsia="Times New Roman" w:hAnsi="Consolas" w:cs="Times New Roman"/>
                <w:sz w:val="24"/>
                <w:szCs w:val="24"/>
                <w:lang w:val="en-IN" w:eastAsia="en-IN"/>
              </w:rPr>
              <w:t>subplot(</w:t>
            </w:r>
            <w:proofErr w:type="gramEnd"/>
            <w:r w:rsidRPr="00B01376">
              <w:rPr>
                <w:rFonts w:ascii="Consolas" w:eastAsia="Times New Roman" w:hAnsi="Consolas" w:cs="Times New Roman"/>
                <w:sz w:val="24"/>
                <w:szCs w:val="24"/>
                <w:lang w:val="en-IN" w:eastAsia="en-IN"/>
              </w:rPr>
              <w:t>2,3,1);</w:t>
            </w:r>
          </w:p>
          <w:p w14:paraId="72040B1D" w14:textId="77777777" w:rsidR="00B01376" w:rsidRPr="00B01376" w:rsidRDefault="00B01376" w:rsidP="00B01376">
            <w:pPr>
              <w:ind w:left="720"/>
              <w:rPr>
                <w:rFonts w:ascii="Consolas" w:eastAsia="Times New Roman" w:hAnsi="Consolas" w:cs="Times New Roman"/>
                <w:sz w:val="24"/>
                <w:szCs w:val="24"/>
                <w:lang w:val="en-IN" w:eastAsia="en-IN"/>
              </w:rPr>
            </w:pPr>
            <w:r w:rsidRPr="00B01376">
              <w:rPr>
                <w:rFonts w:ascii="Consolas" w:eastAsia="Times New Roman" w:hAnsi="Consolas" w:cs="Times New Roman"/>
                <w:sz w:val="24"/>
                <w:szCs w:val="24"/>
                <w:lang w:val="en-IN" w:eastAsia="en-IN"/>
              </w:rPr>
              <w:t>plot(</w:t>
            </w:r>
            <w:proofErr w:type="spellStart"/>
            <w:proofErr w:type="gramStart"/>
            <w:r w:rsidRPr="00B01376">
              <w:rPr>
                <w:rFonts w:ascii="Consolas" w:eastAsia="Times New Roman" w:hAnsi="Consolas" w:cs="Times New Roman"/>
                <w:sz w:val="24"/>
                <w:szCs w:val="24"/>
                <w:lang w:val="en-IN" w:eastAsia="en-IN"/>
              </w:rPr>
              <w:t>t,x</w:t>
            </w:r>
            <w:proofErr w:type="spellEnd"/>
            <w:proofErr w:type="gramEnd"/>
            <w:r w:rsidRPr="00B01376">
              <w:rPr>
                <w:rFonts w:ascii="Consolas" w:eastAsia="Times New Roman" w:hAnsi="Consolas" w:cs="Times New Roman"/>
                <w:sz w:val="24"/>
                <w:szCs w:val="24"/>
                <w:lang w:val="en-IN" w:eastAsia="en-IN"/>
              </w:rPr>
              <w:t>);</w:t>
            </w:r>
          </w:p>
          <w:p w14:paraId="202B465B" w14:textId="77777777" w:rsidR="00B01376" w:rsidRPr="00B01376" w:rsidRDefault="00B01376" w:rsidP="00B01376">
            <w:pPr>
              <w:ind w:left="720"/>
              <w:rPr>
                <w:rFonts w:ascii="Consolas" w:eastAsia="Times New Roman" w:hAnsi="Consolas" w:cs="Times New Roman"/>
                <w:sz w:val="24"/>
                <w:szCs w:val="24"/>
                <w:lang w:val="en-IN" w:eastAsia="en-IN"/>
              </w:rPr>
            </w:pPr>
            <w:proofErr w:type="spellStart"/>
            <w:r w:rsidRPr="00B01376">
              <w:rPr>
                <w:rFonts w:ascii="Consolas" w:eastAsia="Times New Roman" w:hAnsi="Consolas" w:cs="Times New Roman"/>
                <w:sz w:val="24"/>
                <w:szCs w:val="24"/>
                <w:lang w:val="en-IN" w:eastAsia="en-IN"/>
              </w:rPr>
              <w:t>xlabel</w:t>
            </w:r>
            <w:proofErr w:type="spellEnd"/>
            <w:r w:rsidRPr="00B01376">
              <w:rPr>
                <w:rFonts w:ascii="Consolas" w:eastAsia="Times New Roman" w:hAnsi="Consolas" w:cs="Times New Roman"/>
                <w:sz w:val="24"/>
                <w:szCs w:val="24"/>
                <w:lang w:val="en-IN" w:eastAsia="en-IN"/>
              </w:rPr>
              <w:t>(</w:t>
            </w:r>
            <w:r w:rsidRPr="00B01376">
              <w:rPr>
                <w:rFonts w:ascii="Consolas" w:eastAsia="Times New Roman" w:hAnsi="Consolas" w:cs="Times New Roman"/>
                <w:color w:val="A709F5"/>
                <w:sz w:val="24"/>
                <w:szCs w:val="24"/>
                <w:lang w:val="en-IN" w:eastAsia="en-IN"/>
              </w:rPr>
              <w:t>'Time'</w:t>
            </w:r>
            <w:r w:rsidRPr="00B01376">
              <w:rPr>
                <w:rFonts w:ascii="Consolas" w:eastAsia="Times New Roman" w:hAnsi="Consolas" w:cs="Times New Roman"/>
                <w:sz w:val="24"/>
                <w:szCs w:val="24"/>
                <w:lang w:val="en-IN" w:eastAsia="en-IN"/>
              </w:rPr>
              <w:t>);</w:t>
            </w:r>
          </w:p>
          <w:p w14:paraId="3736DD69" w14:textId="77777777" w:rsidR="00B01376" w:rsidRPr="00B01376" w:rsidRDefault="00B01376" w:rsidP="00B01376">
            <w:pPr>
              <w:ind w:left="720"/>
              <w:rPr>
                <w:rFonts w:ascii="Consolas" w:eastAsia="Times New Roman" w:hAnsi="Consolas" w:cs="Times New Roman"/>
                <w:sz w:val="24"/>
                <w:szCs w:val="24"/>
                <w:lang w:val="en-IN" w:eastAsia="en-IN"/>
              </w:rPr>
            </w:pPr>
            <w:proofErr w:type="spellStart"/>
            <w:r w:rsidRPr="00B01376">
              <w:rPr>
                <w:rFonts w:ascii="Consolas" w:eastAsia="Times New Roman" w:hAnsi="Consolas" w:cs="Times New Roman"/>
                <w:sz w:val="24"/>
                <w:szCs w:val="24"/>
                <w:lang w:val="en-IN" w:eastAsia="en-IN"/>
              </w:rPr>
              <w:t>ylabel</w:t>
            </w:r>
            <w:proofErr w:type="spellEnd"/>
            <w:r w:rsidRPr="00B01376">
              <w:rPr>
                <w:rFonts w:ascii="Consolas" w:eastAsia="Times New Roman" w:hAnsi="Consolas" w:cs="Times New Roman"/>
                <w:sz w:val="24"/>
                <w:szCs w:val="24"/>
                <w:lang w:val="en-IN" w:eastAsia="en-IN"/>
              </w:rPr>
              <w:t>(</w:t>
            </w:r>
            <w:r w:rsidRPr="00B01376">
              <w:rPr>
                <w:rFonts w:ascii="Consolas" w:eastAsia="Times New Roman" w:hAnsi="Consolas" w:cs="Times New Roman"/>
                <w:color w:val="A709F5"/>
                <w:sz w:val="24"/>
                <w:szCs w:val="24"/>
                <w:lang w:val="en-IN" w:eastAsia="en-IN"/>
              </w:rPr>
              <w:t>'Amplitude'</w:t>
            </w:r>
            <w:r w:rsidRPr="00B01376">
              <w:rPr>
                <w:rFonts w:ascii="Consolas" w:eastAsia="Times New Roman" w:hAnsi="Consolas" w:cs="Times New Roman"/>
                <w:sz w:val="24"/>
                <w:szCs w:val="24"/>
                <w:lang w:val="en-IN" w:eastAsia="en-IN"/>
              </w:rPr>
              <w:t>);</w:t>
            </w:r>
          </w:p>
          <w:p w14:paraId="4ED8E281" w14:textId="77777777" w:rsidR="00B01376" w:rsidRPr="00B01376" w:rsidRDefault="00B01376" w:rsidP="00B01376">
            <w:pPr>
              <w:ind w:left="720"/>
              <w:rPr>
                <w:rFonts w:ascii="Consolas" w:eastAsia="Times New Roman" w:hAnsi="Consolas" w:cs="Times New Roman"/>
                <w:sz w:val="24"/>
                <w:szCs w:val="24"/>
                <w:lang w:val="en-IN" w:eastAsia="en-IN"/>
              </w:rPr>
            </w:pPr>
            <w:proofErr w:type="gramStart"/>
            <w:r w:rsidRPr="00B01376">
              <w:rPr>
                <w:rFonts w:ascii="Consolas" w:eastAsia="Times New Roman" w:hAnsi="Consolas" w:cs="Times New Roman"/>
                <w:sz w:val="24"/>
                <w:szCs w:val="24"/>
                <w:lang w:val="en-IN" w:eastAsia="en-IN"/>
              </w:rPr>
              <w:t>title(</w:t>
            </w:r>
            <w:proofErr w:type="gramEnd"/>
            <w:r w:rsidRPr="00B01376">
              <w:rPr>
                <w:rFonts w:ascii="Consolas" w:eastAsia="Times New Roman" w:hAnsi="Consolas" w:cs="Times New Roman"/>
                <w:color w:val="A709F5"/>
                <w:sz w:val="24"/>
                <w:szCs w:val="24"/>
                <w:lang w:val="en-IN" w:eastAsia="en-IN"/>
              </w:rPr>
              <w:t>'Original Continuous Signal (</w:t>
            </w:r>
            <w:proofErr w:type="spellStart"/>
            <w:r w:rsidRPr="00B01376">
              <w:rPr>
                <w:rFonts w:ascii="Consolas" w:eastAsia="Times New Roman" w:hAnsi="Consolas" w:cs="Times New Roman"/>
                <w:color w:val="A709F5"/>
                <w:sz w:val="24"/>
                <w:szCs w:val="24"/>
                <w:lang w:val="en-IN" w:eastAsia="en-IN"/>
              </w:rPr>
              <w:t>ketaki</w:t>
            </w:r>
            <w:proofErr w:type="spellEnd"/>
            <w:r w:rsidRPr="00B01376">
              <w:rPr>
                <w:rFonts w:ascii="Consolas" w:eastAsia="Times New Roman" w:hAnsi="Consolas" w:cs="Times New Roman"/>
                <w:color w:val="A709F5"/>
                <w:sz w:val="24"/>
                <w:szCs w:val="24"/>
                <w:lang w:val="en-IN" w:eastAsia="en-IN"/>
              </w:rPr>
              <w:t>)'</w:t>
            </w:r>
            <w:r w:rsidRPr="00B01376">
              <w:rPr>
                <w:rFonts w:ascii="Consolas" w:eastAsia="Times New Roman" w:hAnsi="Consolas" w:cs="Times New Roman"/>
                <w:sz w:val="24"/>
                <w:szCs w:val="24"/>
                <w:lang w:val="en-IN" w:eastAsia="en-IN"/>
              </w:rPr>
              <w:t>);</w:t>
            </w:r>
          </w:p>
          <w:p w14:paraId="71765523" w14:textId="77777777" w:rsidR="00B01376" w:rsidRPr="00B01376" w:rsidRDefault="00B01376" w:rsidP="00B01376">
            <w:pPr>
              <w:ind w:left="720"/>
              <w:rPr>
                <w:rFonts w:ascii="Consolas" w:eastAsia="Times New Roman" w:hAnsi="Consolas" w:cs="Times New Roman"/>
                <w:sz w:val="24"/>
                <w:szCs w:val="24"/>
                <w:lang w:val="en-IN" w:eastAsia="en-IN"/>
              </w:rPr>
            </w:pPr>
          </w:p>
          <w:p w14:paraId="63AD1D98" w14:textId="77777777" w:rsidR="00B01376" w:rsidRPr="00B01376" w:rsidRDefault="00B01376" w:rsidP="00B01376">
            <w:pPr>
              <w:ind w:left="720"/>
              <w:rPr>
                <w:rFonts w:ascii="Consolas" w:eastAsia="Times New Roman" w:hAnsi="Consolas" w:cs="Times New Roman"/>
                <w:sz w:val="24"/>
                <w:szCs w:val="24"/>
                <w:lang w:val="en-IN" w:eastAsia="en-IN"/>
              </w:rPr>
            </w:pPr>
            <w:proofErr w:type="gramStart"/>
            <w:r w:rsidRPr="00B01376">
              <w:rPr>
                <w:rFonts w:ascii="Consolas" w:eastAsia="Times New Roman" w:hAnsi="Consolas" w:cs="Times New Roman"/>
                <w:sz w:val="24"/>
                <w:szCs w:val="24"/>
                <w:lang w:val="en-IN" w:eastAsia="en-IN"/>
              </w:rPr>
              <w:t>subplot(</w:t>
            </w:r>
            <w:proofErr w:type="gramEnd"/>
            <w:r w:rsidRPr="00B01376">
              <w:rPr>
                <w:rFonts w:ascii="Consolas" w:eastAsia="Times New Roman" w:hAnsi="Consolas" w:cs="Times New Roman"/>
                <w:sz w:val="24"/>
                <w:szCs w:val="24"/>
                <w:lang w:val="en-IN" w:eastAsia="en-IN"/>
              </w:rPr>
              <w:t>2,3,2);</w:t>
            </w:r>
          </w:p>
          <w:p w14:paraId="0355300E" w14:textId="77777777" w:rsidR="00B01376" w:rsidRPr="00B01376" w:rsidRDefault="00B01376" w:rsidP="00B01376">
            <w:pPr>
              <w:ind w:left="720"/>
              <w:rPr>
                <w:rFonts w:ascii="Consolas" w:eastAsia="Times New Roman" w:hAnsi="Consolas" w:cs="Times New Roman"/>
                <w:sz w:val="24"/>
                <w:szCs w:val="24"/>
                <w:lang w:val="en-IN" w:eastAsia="en-IN"/>
              </w:rPr>
            </w:pPr>
            <w:r w:rsidRPr="00B01376">
              <w:rPr>
                <w:rFonts w:ascii="Consolas" w:eastAsia="Times New Roman" w:hAnsi="Consolas" w:cs="Times New Roman"/>
                <w:sz w:val="24"/>
                <w:szCs w:val="24"/>
                <w:lang w:val="en-IN" w:eastAsia="en-IN"/>
              </w:rPr>
              <w:t>plot(</w:t>
            </w:r>
            <w:proofErr w:type="spellStart"/>
            <w:proofErr w:type="gramStart"/>
            <w:r w:rsidRPr="00B01376">
              <w:rPr>
                <w:rFonts w:ascii="Consolas" w:eastAsia="Times New Roman" w:hAnsi="Consolas" w:cs="Times New Roman"/>
                <w:sz w:val="24"/>
                <w:szCs w:val="24"/>
                <w:lang w:val="en-IN" w:eastAsia="en-IN"/>
              </w:rPr>
              <w:t>t,x</w:t>
            </w:r>
            <w:proofErr w:type="gramEnd"/>
            <w:r w:rsidRPr="00B01376">
              <w:rPr>
                <w:rFonts w:ascii="Consolas" w:eastAsia="Times New Roman" w:hAnsi="Consolas" w:cs="Times New Roman"/>
                <w:sz w:val="24"/>
                <w:szCs w:val="24"/>
                <w:lang w:val="en-IN" w:eastAsia="en-IN"/>
              </w:rPr>
              <w:t>_amp_scaled</w:t>
            </w:r>
            <w:proofErr w:type="spellEnd"/>
            <w:r w:rsidRPr="00B01376">
              <w:rPr>
                <w:rFonts w:ascii="Consolas" w:eastAsia="Times New Roman" w:hAnsi="Consolas" w:cs="Times New Roman"/>
                <w:sz w:val="24"/>
                <w:szCs w:val="24"/>
                <w:lang w:val="en-IN" w:eastAsia="en-IN"/>
              </w:rPr>
              <w:t>);</w:t>
            </w:r>
          </w:p>
          <w:p w14:paraId="762148C6" w14:textId="77777777" w:rsidR="00B01376" w:rsidRPr="00B01376" w:rsidRDefault="00B01376" w:rsidP="00B01376">
            <w:pPr>
              <w:ind w:left="720"/>
              <w:rPr>
                <w:rFonts w:ascii="Consolas" w:eastAsia="Times New Roman" w:hAnsi="Consolas" w:cs="Times New Roman"/>
                <w:sz w:val="24"/>
                <w:szCs w:val="24"/>
                <w:lang w:val="en-IN" w:eastAsia="en-IN"/>
              </w:rPr>
            </w:pPr>
            <w:proofErr w:type="spellStart"/>
            <w:r w:rsidRPr="00B01376">
              <w:rPr>
                <w:rFonts w:ascii="Consolas" w:eastAsia="Times New Roman" w:hAnsi="Consolas" w:cs="Times New Roman"/>
                <w:sz w:val="24"/>
                <w:szCs w:val="24"/>
                <w:lang w:val="en-IN" w:eastAsia="en-IN"/>
              </w:rPr>
              <w:t>xlabel</w:t>
            </w:r>
            <w:proofErr w:type="spellEnd"/>
            <w:r w:rsidRPr="00B01376">
              <w:rPr>
                <w:rFonts w:ascii="Consolas" w:eastAsia="Times New Roman" w:hAnsi="Consolas" w:cs="Times New Roman"/>
                <w:sz w:val="24"/>
                <w:szCs w:val="24"/>
                <w:lang w:val="en-IN" w:eastAsia="en-IN"/>
              </w:rPr>
              <w:t>(</w:t>
            </w:r>
            <w:r w:rsidRPr="00B01376">
              <w:rPr>
                <w:rFonts w:ascii="Consolas" w:eastAsia="Times New Roman" w:hAnsi="Consolas" w:cs="Times New Roman"/>
                <w:color w:val="A709F5"/>
                <w:sz w:val="24"/>
                <w:szCs w:val="24"/>
                <w:lang w:val="en-IN" w:eastAsia="en-IN"/>
              </w:rPr>
              <w:t>'Time'</w:t>
            </w:r>
            <w:r w:rsidRPr="00B01376">
              <w:rPr>
                <w:rFonts w:ascii="Consolas" w:eastAsia="Times New Roman" w:hAnsi="Consolas" w:cs="Times New Roman"/>
                <w:sz w:val="24"/>
                <w:szCs w:val="24"/>
                <w:lang w:val="en-IN" w:eastAsia="en-IN"/>
              </w:rPr>
              <w:t>);</w:t>
            </w:r>
          </w:p>
          <w:p w14:paraId="75F1BCE7" w14:textId="77777777" w:rsidR="00B01376" w:rsidRPr="00B01376" w:rsidRDefault="00B01376" w:rsidP="00B01376">
            <w:pPr>
              <w:ind w:left="720"/>
              <w:rPr>
                <w:rFonts w:ascii="Consolas" w:eastAsia="Times New Roman" w:hAnsi="Consolas" w:cs="Times New Roman"/>
                <w:sz w:val="24"/>
                <w:szCs w:val="24"/>
                <w:lang w:val="en-IN" w:eastAsia="en-IN"/>
              </w:rPr>
            </w:pPr>
            <w:proofErr w:type="spellStart"/>
            <w:r w:rsidRPr="00B01376">
              <w:rPr>
                <w:rFonts w:ascii="Consolas" w:eastAsia="Times New Roman" w:hAnsi="Consolas" w:cs="Times New Roman"/>
                <w:sz w:val="24"/>
                <w:szCs w:val="24"/>
                <w:lang w:val="en-IN" w:eastAsia="en-IN"/>
              </w:rPr>
              <w:t>ylabel</w:t>
            </w:r>
            <w:proofErr w:type="spellEnd"/>
            <w:r w:rsidRPr="00B01376">
              <w:rPr>
                <w:rFonts w:ascii="Consolas" w:eastAsia="Times New Roman" w:hAnsi="Consolas" w:cs="Times New Roman"/>
                <w:sz w:val="24"/>
                <w:szCs w:val="24"/>
                <w:lang w:val="en-IN" w:eastAsia="en-IN"/>
              </w:rPr>
              <w:t>(</w:t>
            </w:r>
            <w:r w:rsidRPr="00B01376">
              <w:rPr>
                <w:rFonts w:ascii="Consolas" w:eastAsia="Times New Roman" w:hAnsi="Consolas" w:cs="Times New Roman"/>
                <w:color w:val="A709F5"/>
                <w:sz w:val="24"/>
                <w:szCs w:val="24"/>
                <w:lang w:val="en-IN" w:eastAsia="en-IN"/>
              </w:rPr>
              <w:t>'Amplitude'</w:t>
            </w:r>
            <w:r w:rsidRPr="00B01376">
              <w:rPr>
                <w:rFonts w:ascii="Consolas" w:eastAsia="Times New Roman" w:hAnsi="Consolas" w:cs="Times New Roman"/>
                <w:sz w:val="24"/>
                <w:szCs w:val="24"/>
                <w:lang w:val="en-IN" w:eastAsia="en-IN"/>
              </w:rPr>
              <w:t>);</w:t>
            </w:r>
          </w:p>
          <w:p w14:paraId="55E8ED1E" w14:textId="77777777" w:rsidR="00B01376" w:rsidRPr="00B01376" w:rsidRDefault="00B01376" w:rsidP="00B01376">
            <w:pPr>
              <w:ind w:left="720"/>
              <w:rPr>
                <w:rFonts w:ascii="Consolas" w:eastAsia="Times New Roman" w:hAnsi="Consolas" w:cs="Times New Roman"/>
                <w:sz w:val="24"/>
                <w:szCs w:val="24"/>
                <w:lang w:val="en-IN" w:eastAsia="en-IN"/>
              </w:rPr>
            </w:pPr>
            <w:proofErr w:type="gramStart"/>
            <w:r w:rsidRPr="00B01376">
              <w:rPr>
                <w:rFonts w:ascii="Consolas" w:eastAsia="Times New Roman" w:hAnsi="Consolas" w:cs="Times New Roman"/>
                <w:sz w:val="24"/>
                <w:szCs w:val="24"/>
                <w:lang w:val="en-IN" w:eastAsia="en-IN"/>
              </w:rPr>
              <w:lastRenderedPageBreak/>
              <w:t>title(</w:t>
            </w:r>
            <w:proofErr w:type="gramEnd"/>
            <w:r w:rsidRPr="00B01376">
              <w:rPr>
                <w:rFonts w:ascii="Consolas" w:eastAsia="Times New Roman" w:hAnsi="Consolas" w:cs="Times New Roman"/>
                <w:color w:val="A709F5"/>
                <w:sz w:val="24"/>
                <w:szCs w:val="24"/>
                <w:lang w:val="en-IN" w:eastAsia="en-IN"/>
              </w:rPr>
              <w:t>'Amplitude Scaled Signal (</w:t>
            </w:r>
            <w:proofErr w:type="spellStart"/>
            <w:r w:rsidRPr="00B01376">
              <w:rPr>
                <w:rFonts w:ascii="Consolas" w:eastAsia="Times New Roman" w:hAnsi="Consolas" w:cs="Times New Roman"/>
                <w:color w:val="A709F5"/>
                <w:sz w:val="24"/>
                <w:szCs w:val="24"/>
                <w:lang w:val="en-IN" w:eastAsia="en-IN"/>
              </w:rPr>
              <w:t>ketaki</w:t>
            </w:r>
            <w:proofErr w:type="spellEnd"/>
            <w:r w:rsidRPr="00B01376">
              <w:rPr>
                <w:rFonts w:ascii="Consolas" w:eastAsia="Times New Roman" w:hAnsi="Consolas" w:cs="Times New Roman"/>
                <w:color w:val="A709F5"/>
                <w:sz w:val="24"/>
                <w:szCs w:val="24"/>
                <w:lang w:val="en-IN" w:eastAsia="en-IN"/>
              </w:rPr>
              <w:t>)'</w:t>
            </w:r>
            <w:r w:rsidRPr="00B01376">
              <w:rPr>
                <w:rFonts w:ascii="Consolas" w:eastAsia="Times New Roman" w:hAnsi="Consolas" w:cs="Times New Roman"/>
                <w:sz w:val="24"/>
                <w:szCs w:val="24"/>
                <w:lang w:val="en-IN" w:eastAsia="en-IN"/>
              </w:rPr>
              <w:t>);</w:t>
            </w:r>
          </w:p>
          <w:p w14:paraId="63DD73D5" w14:textId="77777777" w:rsidR="00B01376" w:rsidRPr="00B01376" w:rsidRDefault="00B01376" w:rsidP="00B01376">
            <w:pPr>
              <w:ind w:left="720"/>
              <w:rPr>
                <w:rFonts w:ascii="Consolas" w:eastAsia="Times New Roman" w:hAnsi="Consolas" w:cs="Times New Roman"/>
                <w:sz w:val="24"/>
                <w:szCs w:val="24"/>
                <w:lang w:val="en-IN" w:eastAsia="en-IN"/>
              </w:rPr>
            </w:pPr>
          </w:p>
          <w:p w14:paraId="41B1ADB6" w14:textId="77777777" w:rsidR="00B01376" w:rsidRPr="00B01376" w:rsidRDefault="00B01376" w:rsidP="00B01376">
            <w:pPr>
              <w:ind w:left="720"/>
              <w:rPr>
                <w:rFonts w:ascii="Consolas" w:eastAsia="Times New Roman" w:hAnsi="Consolas" w:cs="Times New Roman"/>
                <w:sz w:val="24"/>
                <w:szCs w:val="24"/>
                <w:lang w:val="en-IN" w:eastAsia="en-IN"/>
              </w:rPr>
            </w:pPr>
            <w:proofErr w:type="gramStart"/>
            <w:r w:rsidRPr="00B01376">
              <w:rPr>
                <w:rFonts w:ascii="Consolas" w:eastAsia="Times New Roman" w:hAnsi="Consolas" w:cs="Times New Roman"/>
                <w:sz w:val="24"/>
                <w:szCs w:val="24"/>
                <w:lang w:val="en-IN" w:eastAsia="en-IN"/>
              </w:rPr>
              <w:t>subplot(</w:t>
            </w:r>
            <w:proofErr w:type="gramEnd"/>
            <w:r w:rsidRPr="00B01376">
              <w:rPr>
                <w:rFonts w:ascii="Consolas" w:eastAsia="Times New Roman" w:hAnsi="Consolas" w:cs="Times New Roman"/>
                <w:sz w:val="24"/>
                <w:szCs w:val="24"/>
                <w:lang w:val="en-IN" w:eastAsia="en-IN"/>
              </w:rPr>
              <w:t>2,3,3);</w:t>
            </w:r>
          </w:p>
          <w:p w14:paraId="5861F835" w14:textId="77777777" w:rsidR="00B01376" w:rsidRPr="00B01376" w:rsidRDefault="00B01376" w:rsidP="00B01376">
            <w:pPr>
              <w:ind w:left="720"/>
              <w:rPr>
                <w:rFonts w:ascii="Consolas" w:eastAsia="Times New Roman" w:hAnsi="Consolas" w:cs="Times New Roman"/>
                <w:sz w:val="24"/>
                <w:szCs w:val="24"/>
                <w:lang w:val="en-IN" w:eastAsia="en-IN"/>
              </w:rPr>
            </w:pPr>
            <w:r w:rsidRPr="00B01376">
              <w:rPr>
                <w:rFonts w:ascii="Consolas" w:eastAsia="Times New Roman" w:hAnsi="Consolas" w:cs="Times New Roman"/>
                <w:sz w:val="24"/>
                <w:szCs w:val="24"/>
                <w:lang w:val="en-IN" w:eastAsia="en-IN"/>
              </w:rPr>
              <w:t>plot(</w:t>
            </w:r>
            <w:proofErr w:type="spellStart"/>
            <w:r w:rsidRPr="00B01376">
              <w:rPr>
                <w:rFonts w:ascii="Consolas" w:eastAsia="Times New Roman" w:hAnsi="Consolas" w:cs="Times New Roman"/>
                <w:sz w:val="24"/>
                <w:szCs w:val="24"/>
                <w:lang w:val="en-IN" w:eastAsia="en-IN"/>
              </w:rPr>
              <w:t>t_</w:t>
            </w:r>
            <w:proofErr w:type="gramStart"/>
            <w:r w:rsidRPr="00B01376">
              <w:rPr>
                <w:rFonts w:ascii="Consolas" w:eastAsia="Times New Roman" w:hAnsi="Consolas" w:cs="Times New Roman"/>
                <w:sz w:val="24"/>
                <w:szCs w:val="24"/>
                <w:lang w:val="en-IN" w:eastAsia="en-IN"/>
              </w:rPr>
              <w:t>scaled,x</w:t>
            </w:r>
            <w:proofErr w:type="gramEnd"/>
            <w:r w:rsidRPr="00B01376">
              <w:rPr>
                <w:rFonts w:ascii="Consolas" w:eastAsia="Times New Roman" w:hAnsi="Consolas" w:cs="Times New Roman"/>
                <w:sz w:val="24"/>
                <w:szCs w:val="24"/>
                <w:lang w:val="en-IN" w:eastAsia="en-IN"/>
              </w:rPr>
              <w:t>_time_scaled</w:t>
            </w:r>
            <w:proofErr w:type="spellEnd"/>
            <w:r w:rsidRPr="00B01376">
              <w:rPr>
                <w:rFonts w:ascii="Consolas" w:eastAsia="Times New Roman" w:hAnsi="Consolas" w:cs="Times New Roman"/>
                <w:sz w:val="24"/>
                <w:szCs w:val="24"/>
                <w:lang w:val="en-IN" w:eastAsia="en-IN"/>
              </w:rPr>
              <w:t>);</w:t>
            </w:r>
          </w:p>
          <w:p w14:paraId="417BE1F8" w14:textId="77777777" w:rsidR="00B01376" w:rsidRPr="00B01376" w:rsidRDefault="00B01376" w:rsidP="00B01376">
            <w:pPr>
              <w:ind w:left="720"/>
              <w:rPr>
                <w:rFonts w:ascii="Consolas" w:eastAsia="Times New Roman" w:hAnsi="Consolas" w:cs="Times New Roman"/>
                <w:sz w:val="24"/>
                <w:szCs w:val="24"/>
                <w:lang w:val="en-IN" w:eastAsia="en-IN"/>
              </w:rPr>
            </w:pPr>
            <w:proofErr w:type="spellStart"/>
            <w:r w:rsidRPr="00B01376">
              <w:rPr>
                <w:rFonts w:ascii="Consolas" w:eastAsia="Times New Roman" w:hAnsi="Consolas" w:cs="Times New Roman"/>
                <w:sz w:val="24"/>
                <w:szCs w:val="24"/>
                <w:lang w:val="en-IN" w:eastAsia="en-IN"/>
              </w:rPr>
              <w:t>xlabel</w:t>
            </w:r>
            <w:proofErr w:type="spellEnd"/>
            <w:r w:rsidRPr="00B01376">
              <w:rPr>
                <w:rFonts w:ascii="Consolas" w:eastAsia="Times New Roman" w:hAnsi="Consolas" w:cs="Times New Roman"/>
                <w:sz w:val="24"/>
                <w:szCs w:val="24"/>
                <w:lang w:val="en-IN" w:eastAsia="en-IN"/>
              </w:rPr>
              <w:t>(</w:t>
            </w:r>
            <w:r w:rsidRPr="00B01376">
              <w:rPr>
                <w:rFonts w:ascii="Consolas" w:eastAsia="Times New Roman" w:hAnsi="Consolas" w:cs="Times New Roman"/>
                <w:color w:val="A709F5"/>
                <w:sz w:val="24"/>
                <w:szCs w:val="24"/>
                <w:lang w:val="en-IN" w:eastAsia="en-IN"/>
              </w:rPr>
              <w:t>'Time'</w:t>
            </w:r>
            <w:r w:rsidRPr="00B01376">
              <w:rPr>
                <w:rFonts w:ascii="Consolas" w:eastAsia="Times New Roman" w:hAnsi="Consolas" w:cs="Times New Roman"/>
                <w:sz w:val="24"/>
                <w:szCs w:val="24"/>
                <w:lang w:val="en-IN" w:eastAsia="en-IN"/>
              </w:rPr>
              <w:t>);</w:t>
            </w:r>
          </w:p>
          <w:p w14:paraId="4898C355" w14:textId="77777777" w:rsidR="00B01376" w:rsidRPr="00B01376" w:rsidRDefault="00B01376" w:rsidP="00B01376">
            <w:pPr>
              <w:ind w:left="720"/>
              <w:rPr>
                <w:rFonts w:ascii="Consolas" w:eastAsia="Times New Roman" w:hAnsi="Consolas" w:cs="Times New Roman"/>
                <w:sz w:val="24"/>
                <w:szCs w:val="24"/>
                <w:lang w:val="en-IN" w:eastAsia="en-IN"/>
              </w:rPr>
            </w:pPr>
            <w:proofErr w:type="spellStart"/>
            <w:r w:rsidRPr="00B01376">
              <w:rPr>
                <w:rFonts w:ascii="Consolas" w:eastAsia="Times New Roman" w:hAnsi="Consolas" w:cs="Times New Roman"/>
                <w:sz w:val="24"/>
                <w:szCs w:val="24"/>
                <w:lang w:val="en-IN" w:eastAsia="en-IN"/>
              </w:rPr>
              <w:t>ylabel</w:t>
            </w:r>
            <w:proofErr w:type="spellEnd"/>
            <w:r w:rsidRPr="00B01376">
              <w:rPr>
                <w:rFonts w:ascii="Consolas" w:eastAsia="Times New Roman" w:hAnsi="Consolas" w:cs="Times New Roman"/>
                <w:sz w:val="24"/>
                <w:szCs w:val="24"/>
                <w:lang w:val="en-IN" w:eastAsia="en-IN"/>
              </w:rPr>
              <w:t>(</w:t>
            </w:r>
            <w:r w:rsidRPr="00B01376">
              <w:rPr>
                <w:rFonts w:ascii="Consolas" w:eastAsia="Times New Roman" w:hAnsi="Consolas" w:cs="Times New Roman"/>
                <w:color w:val="A709F5"/>
                <w:sz w:val="24"/>
                <w:szCs w:val="24"/>
                <w:lang w:val="en-IN" w:eastAsia="en-IN"/>
              </w:rPr>
              <w:t>'Amplitude'</w:t>
            </w:r>
            <w:r w:rsidRPr="00B01376">
              <w:rPr>
                <w:rFonts w:ascii="Consolas" w:eastAsia="Times New Roman" w:hAnsi="Consolas" w:cs="Times New Roman"/>
                <w:sz w:val="24"/>
                <w:szCs w:val="24"/>
                <w:lang w:val="en-IN" w:eastAsia="en-IN"/>
              </w:rPr>
              <w:t>);</w:t>
            </w:r>
          </w:p>
          <w:p w14:paraId="278A5E5C" w14:textId="77777777" w:rsidR="00B01376" w:rsidRPr="00B01376" w:rsidRDefault="00B01376" w:rsidP="00B01376">
            <w:pPr>
              <w:ind w:left="720"/>
              <w:rPr>
                <w:rFonts w:ascii="Consolas" w:eastAsia="Times New Roman" w:hAnsi="Consolas" w:cs="Times New Roman"/>
                <w:sz w:val="24"/>
                <w:szCs w:val="24"/>
                <w:lang w:val="en-IN" w:eastAsia="en-IN"/>
              </w:rPr>
            </w:pPr>
            <w:proofErr w:type="gramStart"/>
            <w:r w:rsidRPr="00B01376">
              <w:rPr>
                <w:rFonts w:ascii="Consolas" w:eastAsia="Times New Roman" w:hAnsi="Consolas" w:cs="Times New Roman"/>
                <w:sz w:val="24"/>
                <w:szCs w:val="24"/>
                <w:lang w:val="en-IN" w:eastAsia="en-IN"/>
              </w:rPr>
              <w:t>title(</w:t>
            </w:r>
            <w:proofErr w:type="gramEnd"/>
            <w:r w:rsidRPr="00B01376">
              <w:rPr>
                <w:rFonts w:ascii="Consolas" w:eastAsia="Times New Roman" w:hAnsi="Consolas" w:cs="Times New Roman"/>
                <w:color w:val="A709F5"/>
                <w:sz w:val="24"/>
                <w:szCs w:val="24"/>
                <w:lang w:val="en-IN" w:eastAsia="en-IN"/>
              </w:rPr>
              <w:t>'Time Scaled Signal (</w:t>
            </w:r>
            <w:proofErr w:type="spellStart"/>
            <w:r w:rsidRPr="00B01376">
              <w:rPr>
                <w:rFonts w:ascii="Consolas" w:eastAsia="Times New Roman" w:hAnsi="Consolas" w:cs="Times New Roman"/>
                <w:color w:val="A709F5"/>
                <w:sz w:val="24"/>
                <w:szCs w:val="24"/>
                <w:lang w:val="en-IN" w:eastAsia="en-IN"/>
              </w:rPr>
              <w:t>ketaki</w:t>
            </w:r>
            <w:proofErr w:type="spellEnd"/>
            <w:r w:rsidRPr="00B01376">
              <w:rPr>
                <w:rFonts w:ascii="Consolas" w:eastAsia="Times New Roman" w:hAnsi="Consolas" w:cs="Times New Roman"/>
                <w:color w:val="A709F5"/>
                <w:sz w:val="24"/>
                <w:szCs w:val="24"/>
                <w:lang w:val="en-IN" w:eastAsia="en-IN"/>
              </w:rPr>
              <w:t>)'</w:t>
            </w:r>
            <w:r w:rsidRPr="00B01376">
              <w:rPr>
                <w:rFonts w:ascii="Consolas" w:eastAsia="Times New Roman" w:hAnsi="Consolas" w:cs="Times New Roman"/>
                <w:sz w:val="24"/>
                <w:szCs w:val="24"/>
                <w:lang w:val="en-IN" w:eastAsia="en-IN"/>
              </w:rPr>
              <w:t>);</w:t>
            </w:r>
          </w:p>
          <w:p w14:paraId="0252B808" w14:textId="77777777" w:rsidR="00B01376" w:rsidRPr="00B01376" w:rsidRDefault="00B01376" w:rsidP="00B01376">
            <w:pPr>
              <w:ind w:left="720"/>
              <w:rPr>
                <w:rFonts w:ascii="Consolas" w:eastAsia="Times New Roman" w:hAnsi="Consolas" w:cs="Times New Roman"/>
                <w:sz w:val="20"/>
                <w:szCs w:val="20"/>
                <w:lang w:val="en-IN" w:eastAsia="en-IN"/>
              </w:rPr>
            </w:pPr>
          </w:p>
          <w:p w14:paraId="3A6ABEC2" w14:textId="77777777" w:rsidR="00B01376" w:rsidRPr="00B01376" w:rsidRDefault="00B01376" w:rsidP="00B01376">
            <w:pPr>
              <w:ind w:left="720"/>
              <w:rPr>
                <w:rFonts w:ascii="Consolas" w:eastAsia="Times New Roman" w:hAnsi="Consolas" w:cs="Times New Roman"/>
                <w:sz w:val="24"/>
                <w:szCs w:val="24"/>
                <w:lang w:val="en-IN" w:eastAsia="en-IN"/>
              </w:rPr>
            </w:pPr>
            <w:proofErr w:type="gramStart"/>
            <w:r w:rsidRPr="00B01376">
              <w:rPr>
                <w:rFonts w:ascii="Consolas" w:eastAsia="Times New Roman" w:hAnsi="Consolas" w:cs="Times New Roman"/>
                <w:sz w:val="24"/>
                <w:szCs w:val="24"/>
                <w:lang w:val="en-IN" w:eastAsia="en-IN"/>
              </w:rPr>
              <w:t>subplot(</w:t>
            </w:r>
            <w:proofErr w:type="gramEnd"/>
            <w:r w:rsidRPr="00B01376">
              <w:rPr>
                <w:rFonts w:ascii="Consolas" w:eastAsia="Times New Roman" w:hAnsi="Consolas" w:cs="Times New Roman"/>
                <w:sz w:val="24"/>
                <w:szCs w:val="24"/>
                <w:lang w:val="en-IN" w:eastAsia="en-IN"/>
              </w:rPr>
              <w:t>2,3,4);</w:t>
            </w:r>
          </w:p>
          <w:p w14:paraId="2C24E6A1" w14:textId="77777777" w:rsidR="00B01376" w:rsidRPr="00B01376" w:rsidRDefault="00B01376" w:rsidP="00B01376">
            <w:pPr>
              <w:ind w:left="720"/>
              <w:rPr>
                <w:rFonts w:ascii="Consolas" w:eastAsia="Times New Roman" w:hAnsi="Consolas" w:cs="Times New Roman"/>
                <w:sz w:val="24"/>
                <w:szCs w:val="24"/>
                <w:lang w:val="en-IN" w:eastAsia="en-IN"/>
              </w:rPr>
            </w:pPr>
            <w:r w:rsidRPr="00B01376">
              <w:rPr>
                <w:rFonts w:ascii="Consolas" w:eastAsia="Times New Roman" w:hAnsi="Consolas" w:cs="Times New Roman"/>
                <w:sz w:val="24"/>
                <w:szCs w:val="24"/>
                <w:lang w:val="en-IN" w:eastAsia="en-IN"/>
              </w:rPr>
              <w:t>plot(</w:t>
            </w:r>
            <w:proofErr w:type="spellStart"/>
            <w:proofErr w:type="gramStart"/>
            <w:r w:rsidRPr="00B01376">
              <w:rPr>
                <w:rFonts w:ascii="Consolas" w:eastAsia="Times New Roman" w:hAnsi="Consolas" w:cs="Times New Roman"/>
                <w:sz w:val="24"/>
                <w:szCs w:val="24"/>
                <w:lang w:val="en-IN" w:eastAsia="en-IN"/>
              </w:rPr>
              <w:t>t,x</w:t>
            </w:r>
            <w:proofErr w:type="gramEnd"/>
            <w:r w:rsidRPr="00B01376">
              <w:rPr>
                <w:rFonts w:ascii="Consolas" w:eastAsia="Times New Roman" w:hAnsi="Consolas" w:cs="Times New Roman"/>
                <w:sz w:val="24"/>
                <w:szCs w:val="24"/>
                <w:lang w:val="en-IN" w:eastAsia="en-IN"/>
              </w:rPr>
              <w:t>_folded</w:t>
            </w:r>
            <w:proofErr w:type="spellEnd"/>
            <w:r w:rsidRPr="00B01376">
              <w:rPr>
                <w:rFonts w:ascii="Consolas" w:eastAsia="Times New Roman" w:hAnsi="Consolas" w:cs="Times New Roman"/>
                <w:sz w:val="24"/>
                <w:szCs w:val="24"/>
                <w:lang w:val="en-IN" w:eastAsia="en-IN"/>
              </w:rPr>
              <w:t>);</w:t>
            </w:r>
          </w:p>
          <w:p w14:paraId="1EB08A47" w14:textId="77777777" w:rsidR="00B01376" w:rsidRPr="00B01376" w:rsidRDefault="00B01376" w:rsidP="00B01376">
            <w:pPr>
              <w:ind w:left="720"/>
              <w:rPr>
                <w:rFonts w:ascii="Consolas" w:eastAsia="Times New Roman" w:hAnsi="Consolas" w:cs="Times New Roman"/>
                <w:sz w:val="24"/>
                <w:szCs w:val="24"/>
                <w:lang w:val="en-IN" w:eastAsia="en-IN"/>
              </w:rPr>
            </w:pPr>
            <w:proofErr w:type="spellStart"/>
            <w:r w:rsidRPr="00B01376">
              <w:rPr>
                <w:rFonts w:ascii="Consolas" w:eastAsia="Times New Roman" w:hAnsi="Consolas" w:cs="Times New Roman"/>
                <w:sz w:val="24"/>
                <w:szCs w:val="24"/>
                <w:lang w:val="en-IN" w:eastAsia="en-IN"/>
              </w:rPr>
              <w:t>xlabel</w:t>
            </w:r>
            <w:proofErr w:type="spellEnd"/>
            <w:r w:rsidRPr="00B01376">
              <w:rPr>
                <w:rFonts w:ascii="Consolas" w:eastAsia="Times New Roman" w:hAnsi="Consolas" w:cs="Times New Roman"/>
                <w:sz w:val="24"/>
                <w:szCs w:val="24"/>
                <w:lang w:val="en-IN" w:eastAsia="en-IN"/>
              </w:rPr>
              <w:t>(</w:t>
            </w:r>
            <w:r w:rsidRPr="00B01376">
              <w:rPr>
                <w:rFonts w:ascii="Consolas" w:eastAsia="Times New Roman" w:hAnsi="Consolas" w:cs="Times New Roman"/>
                <w:color w:val="A709F5"/>
                <w:sz w:val="24"/>
                <w:szCs w:val="24"/>
                <w:lang w:val="en-IN" w:eastAsia="en-IN"/>
              </w:rPr>
              <w:t>'Time'</w:t>
            </w:r>
            <w:r w:rsidRPr="00B01376">
              <w:rPr>
                <w:rFonts w:ascii="Consolas" w:eastAsia="Times New Roman" w:hAnsi="Consolas" w:cs="Times New Roman"/>
                <w:sz w:val="24"/>
                <w:szCs w:val="24"/>
                <w:lang w:val="en-IN" w:eastAsia="en-IN"/>
              </w:rPr>
              <w:t>);</w:t>
            </w:r>
          </w:p>
          <w:p w14:paraId="75B58CD2" w14:textId="77777777" w:rsidR="00B01376" w:rsidRPr="00B01376" w:rsidRDefault="00B01376" w:rsidP="00B01376">
            <w:pPr>
              <w:ind w:left="720"/>
              <w:rPr>
                <w:rFonts w:ascii="Consolas" w:eastAsia="Times New Roman" w:hAnsi="Consolas" w:cs="Times New Roman"/>
                <w:sz w:val="24"/>
                <w:szCs w:val="24"/>
                <w:lang w:val="en-IN" w:eastAsia="en-IN"/>
              </w:rPr>
            </w:pPr>
            <w:proofErr w:type="spellStart"/>
            <w:r w:rsidRPr="00B01376">
              <w:rPr>
                <w:rFonts w:ascii="Consolas" w:eastAsia="Times New Roman" w:hAnsi="Consolas" w:cs="Times New Roman"/>
                <w:sz w:val="24"/>
                <w:szCs w:val="24"/>
                <w:lang w:val="en-IN" w:eastAsia="en-IN"/>
              </w:rPr>
              <w:t>ylabel</w:t>
            </w:r>
            <w:proofErr w:type="spellEnd"/>
            <w:r w:rsidRPr="00B01376">
              <w:rPr>
                <w:rFonts w:ascii="Consolas" w:eastAsia="Times New Roman" w:hAnsi="Consolas" w:cs="Times New Roman"/>
                <w:sz w:val="24"/>
                <w:szCs w:val="24"/>
                <w:lang w:val="en-IN" w:eastAsia="en-IN"/>
              </w:rPr>
              <w:t>(</w:t>
            </w:r>
            <w:r w:rsidRPr="00B01376">
              <w:rPr>
                <w:rFonts w:ascii="Consolas" w:eastAsia="Times New Roman" w:hAnsi="Consolas" w:cs="Times New Roman"/>
                <w:color w:val="A709F5"/>
                <w:sz w:val="24"/>
                <w:szCs w:val="24"/>
                <w:lang w:val="en-IN" w:eastAsia="en-IN"/>
              </w:rPr>
              <w:t>'Amplitude'</w:t>
            </w:r>
            <w:r w:rsidRPr="00B01376">
              <w:rPr>
                <w:rFonts w:ascii="Consolas" w:eastAsia="Times New Roman" w:hAnsi="Consolas" w:cs="Times New Roman"/>
                <w:sz w:val="24"/>
                <w:szCs w:val="24"/>
                <w:lang w:val="en-IN" w:eastAsia="en-IN"/>
              </w:rPr>
              <w:t>);</w:t>
            </w:r>
          </w:p>
          <w:p w14:paraId="50E85BFC" w14:textId="77777777" w:rsidR="00B01376" w:rsidRPr="00B01376" w:rsidRDefault="00B01376" w:rsidP="00B01376">
            <w:pPr>
              <w:ind w:left="720"/>
              <w:rPr>
                <w:rFonts w:ascii="Consolas" w:eastAsia="Times New Roman" w:hAnsi="Consolas" w:cs="Times New Roman"/>
                <w:sz w:val="24"/>
                <w:szCs w:val="24"/>
                <w:lang w:val="en-IN" w:eastAsia="en-IN"/>
              </w:rPr>
            </w:pPr>
            <w:proofErr w:type="gramStart"/>
            <w:r w:rsidRPr="00B01376">
              <w:rPr>
                <w:rFonts w:ascii="Consolas" w:eastAsia="Times New Roman" w:hAnsi="Consolas" w:cs="Times New Roman"/>
                <w:sz w:val="24"/>
                <w:szCs w:val="24"/>
                <w:lang w:val="en-IN" w:eastAsia="en-IN"/>
              </w:rPr>
              <w:t>title(</w:t>
            </w:r>
            <w:proofErr w:type="gramEnd"/>
            <w:r w:rsidRPr="00B01376">
              <w:rPr>
                <w:rFonts w:ascii="Consolas" w:eastAsia="Times New Roman" w:hAnsi="Consolas" w:cs="Times New Roman"/>
                <w:color w:val="A709F5"/>
                <w:sz w:val="24"/>
                <w:szCs w:val="24"/>
                <w:lang w:val="en-IN" w:eastAsia="en-IN"/>
              </w:rPr>
              <w:t>'Folded Signal (</w:t>
            </w:r>
            <w:proofErr w:type="spellStart"/>
            <w:r w:rsidRPr="00B01376">
              <w:rPr>
                <w:rFonts w:ascii="Consolas" w:eastAsia="Times New Roman" w:hAnsi="Consolas" w:cs="Times New Roman"/>
                <w:color w:val="A709F5"/>
                <w:sz w:val="24"/>
                <w:szCs w:val="24"/>
                <w:lang w:val="en-IN" w:eastAsia="en-IN"/>
              </w:rPr>
              <w:t>ketaki</w:t>
            </w:r>
            <w:proofErr w:type="spellEnd"/>
            <w:r w:rsidRPr="00B01376">
              <w:rPr>
                <w:rFonts w:ascii="Consolas" w:eastAsia="Times New Roman" w:hAnsi="Consolas" w:cs="Times New Roman"/>
                <w:color w:val="A709F5"/>
                <w:sz w:val="24"/>
                <w:szCs w:val="24"/>
                <w:lang w:val="en-IN" w:eastAsia="en-IN"/>
              </w:rPr>
              <w:t>)'</w:t>
            </w:r>
            <w:r w:rsidRPr="00B01376">
              <w:rPr>
                <w:rFonts w:ascii="Consolas" w:eastAsia="Times New Roman" w:hAnsi="Consolas" w:cs="Times New Roman"/>
                <w:sz w:val="24"/>
                <w:szCs w:val="24"/>
                <w:lang w:val="en-IN" w:eastAsia="en-IN"/>
              </w:rPr>
              <w:t>);</w:t>
            </w:r>
          </w:p>
          <w:p w14:paraId="7D1DAA96" w14:textId="77777777" w:rsidR="00B01376" w:rsidRPr="00B01376" w:rsidRDefault="00B01376" w:rsidP="00B01376">
            <w:pPr>
              <w:ind w:left="720"/>
              <w:rPr>
                <w:rFonts w:ascii="Consolas" w:eastAsia="Times New Roman" w:hAnsi="Consolas" w:cs="Times New Roman"/>
                <w:sz w:val="24"/>
                <w:szCs w:val="24"/>
                <w:lang w:val="en-IN" w:eastAsia="en-IN"/>
              </w:rPr>
            </w:pPr>
          </w:p>
          <w:p w14:paraId="762626BD" w14:textId="77777777" w:rsidR="00B01376" w:rsidRPr="00B01376" w:rsidRDefault="00B01376" w:rsidP="00B01376">
            <w:pPr>
              <w:ind w:left="720"/>
              <w:rPr>
                <w:rFonts w:ascii="Consolas" w:eastAsia="Times New Roman" w:hAnsi="Consolas" w:cs="Times New Roman"/>
                <w:sz w:val="24"/>
                <w:szCs w:val="24"/>
                <w:lang w:val="en-IN" w:eastAsia="en-IN"/>
              </w:rPr>
            </w:pPr>
            <w:proofErr w:type="gramStart"/>
            <w:r w:rsidRPr="00B01376">
              <w:rPr>
                <w:rFonts w:ascii="Consolas" w:eastAsia="Times New Roman" w:hAnsi="Consolas" w:cs="Times New Roman"/>
                <w:sz w:val="24"/>
                <w:szCs w:val="24"/>
                <w:lang w:val="en-IN" w:eastAsia="en-IN"/>
              </w:rPr>
              <w:t>subplot(</w:t>
            </w:r>
            <w:proofErr w:type="gramEnd"/>
            <w:r w:rsidRPr="00B01376">
              <w:rPr>
                <w:rFonts w:ascii="Consolas" w:eastAsia="Times New Roman" w:hAnsi="Consolas" w:cs="Times New Roman"/>
                <w:sz w:val="24"/>
                <w:szCs w:val="24"/>
                <w:lang w:val="en-IN" w:eastAsia="en-IN"/>
              </w:rPr>
              <w:t>2,3,5);</w:t>
            </w:r>
          </w:p>
          <w:p w14:paraId="30A91061" w14:textId="77777777" w:rsidR="00B01376" w:rsidRPr="00B01376" w:rsidRDefault="00B01376" w:rsidP="00B01376">
            <w:pPr>
              <w:ind w:left="720"/>
              <w:rPr>
                <w:rFonts w:ascii="Consolas" w:eastAsia="Times New Roman" w:hAnsi="Consolas" w:cs="Times New Roman"/>
                <w:sz w:val="24"/>
                <w:szCs w:val="24"/>
                <w:lang w:val="en-IN" w:eastAsia="en-IN"/>
              </w:rPr>
            </w:pPr>
            <w:r w:rsidRPr="00B01376">
              <w:rPr>
                <w:rFonts w:ascii="Consolas" w:eastAsia="Times New Roman" w:hAnsi="Consolas" w:cs="Times New Roman"/>
                <w:sz w:val="24"/>
                <w:szCs w:val="24"/>
                <w:lang w:val="en-IN" w:eastAsia="en-IN"/>
              </w:rPr>
              <w:t>plot(</w:t>
            </w:r>
            <w:proofErr w:type="spellStart"/>
            <w:proofErr w:type="gramStart"/>
            <w:r w:rsidRPr="00B01376">
              <w:rPr>
                <w:rFonts w:ascii="Consolas" w:eastAsia="Times New Roman" w:hAnsi="Consolas" w:cs="Times New Roman"/>
                <w:sz w:val="24"/>
                <w:szCs w:val="24"/>
                <w:lang w:val="en-IN" w:eastAsia="en-IN"/>
              </w:rPr>
              <w:t>t,x</w:t>
            </w:r>
            <w:proofErr w:type="gramEnd"/>
            <w:r w:rsidRPr="00B01376">
              <w:rPr>
                <w:rFonts w:ascii="Consolas" w:eastAsia="Times New Roman" w:hAnsi="Consolas" w:cs="Times New Roman"/>
                <w:sz w:val="24"/>
                <w:szCs w:val="24"/>
                <w:lang w:val="en-IN" w:eastAsia="en-IN"/>
              </w:rPr>
              <w:t>_shifted</w:t>
            </w:r>
            <w:proofErr w:type="spellEnd"/>
            <w:r w:rsidRPr="00B01376">
              <w:rPr>
                <w:rFonts w:ascii="Consolas" w:eastAsia="Times New Roman" w:hAnsi="Consolas" w:cs="Times New Roman"/>
                <w:sz w:val="24"/>
                <w:szCs w:val="24"/>
                <w:lang w:val="en-IN" w:eastAsia="en-IN"/>
              </w:rPr>
              <w:t>);</w:t>
            </w:r>
          </w:p>
          <w:p w14:paraId="60E62C7B" w14:textId="77777777" w:rsidR="00B01376" w:rsidRPr="00B01376" w:rsidRDefault="00B01376" w:rsidP="00B01376">
            <w:pPr>
              <w:ind w:left="720"/>
              <w:rPr>
                <w:rFonts w:ascii="Consolas" w:eastAsia="Times New Roman" w:hAnsi="Consolas" w:cs="Times New Roman"/>
                <w:sz w:val="24"/>
                <w:szCs w:val="24"/>
                <w:lang w:val="en-IN" w:eastAsia="en-IN"/>
              </w:rPr>
            </w:pPr>
            <w:proofErr w:type="spellStart"/>
            <w:r w:rsidRPr="00B01376">
              <w:rPr>
                <w:rFonts w:ascii="Consolas" w:eastAsia="Times New Roman" w:hAnsi="Consolas" w:cs="Times New Roman"/>
                <w:sz w:val="24"/>
                <w:szCs w:val="24"/>
                <w:lang w:val="en-IN" w:eastAsia="en-IN"/>
              </w:rPr>
              <w:t>xlabel</w:t>
            </w:r>
            <w:proofErr w:type="spellEnd"/>
            <w:r w:rsidRPr="00B01376">
              <w:rPr>
                <w:rFonts w:ascii="Consolas" w:eastAsia="Times New Roman" w:hAnsi="Consolas" w:cs="Times New Roman"/>
                <w:sz w:val="24"/>
                <w:szCs w:val="24"/>
                <w:lang w:val="en-IN" w:eastAsia="en-IN"/>
              </w:rPr>
              <w:t>(</w:t>
            </w:r>
            <w:r w:rsidRPr="00B01376">
              <w:rPr>
                <w:rFonts w:ascii="Consolas" w:eastAsia="Times New Roman" w:hAnsi="Consolas" w:cs="Times New Roman"/>
                <w:color w:val="A709F5"/>
                <w:sz w:val="24"/>
                <w:szCs w:val="24"/>
                <w:lang w:val="en-IN" w:eastAsia="en-IN"/>
              </w:rPr>
              <w:t>'Time'</w:t>
            </w:r>
            <w:r w:rsidRPr="00B01376">
              <w:rPr>
                <w:rFonts w:ascii="Consolas" w:eastAsia="Times New Roman" w:hAnsi="Consolas" w:cs="Times New Roman"/>
                <w:sz w:val="24"/>
                <w:szCs w:val="24"/>
                <w:lang w:val="en-IN" w:eastAsia="en-IN"/>
              </w:rPr>
              <w:t>);</w:t>
            </w:r>
          </w:p>
          <w:p w14:paraId="79456351" w14:textId="77777777" w:rsidR="00B01376" w:rsidRPr="00B01376" w:rsidRDefault="00B01376" w:rsidP="00B01376">
            <w:pPr>
              <w:ind w:left="720"/>
              <w:rPr>
                <w:rFonts w:ascii="Consolas" w:eastAsia="Times New Roman" w:hAnsi="Consolas" w:cs="Times New Roman"/>
                <w:sz w:val="24"/>
                <w:szCs w:val="24"/>
                <w:lang w:val="en-IN" w:eastAsia="en-IN"/>
              </w:rPr>
            </w:pPr>
            <w:proofErr w:type="spellStart"/>
            <w:r w:rsidRPr="00B01376">
              <w:rPr>
                <w:rFonts w:ascii="Consolas" w:eastAsia="Times New Roman" w:hAnsi="Consolas" w:cs="Times New Roman"/>
                <w:sz w:val="24"/>
                <w:szCs w:val="24"/>
                <w:lang w:val="en-IN" w:eastAsia="en-IN"/>
              </w:rPr>
              <w:t>ylabel</w:t>
            </w:r>
            <w:proofErr w:type="spellEnd"/>
            <w:r w:rsidRPr="00B01376">
              <w:rPr>
                <w:rFonts w:ascii="Consolas" w:eastAsia="Times New Roman" w:hAnsi="Consolas" w:cs="Times New Roman"/>
                <w:sz w:val="24"/>
                <w:szCs w:val="24"/>
                <w:lang w:val="en-IN" w:eastAsia="en-IN"/>
              </w:rPr>
              <w:t>(</w:t>
            </w:r>
            <w:r w:rsidRPr="00B01376">
              <w:rPr>
                <w:rFonts w:ascii="Consolas" w:eastAsia="Times New Roman" w:hAnsi="Consolas" w:cs="Times New Roman"/>
                <w:color w:val="A709F5"/>
                <w:sz w:val="24"/>
                <w:szCs w:val="24"/>
                <w:lang w:val="en-IN" w:eastAsia="en-IN"/>
              </w:rPr>
              <w:t>'Amplitude'</w:t>
            </w:r>
            <w:r w:rsidRPr="00B01376">
              <w:rPr>
                <w:rFonts w:ascii="Consolas" w:eastAsia="Times New Roman" w:hAnsi="Consolas" w:cs="Times New Roman"/>
                <w:sz w:val="24"/>
                <w:szCs w:val="24"/>
                <w:lang w:val="en-IN" w:eastAsia="en-IN"/>
              </w:rPr>
              <w:t>);</w:t>
            </w:r>
          </w:p>
          <w:p w14:paraId="76000532" w14:textId="77777777" w:rsidR="00B01376" w:rsidRPr="00B01376" w:rsidRDefault="00B01376" w:rsidP="00B01376">
            <w:pPr>
              <w:ind w:left="720"/>
              <w:rPr>
                <w:rFonts w:ascii="Consolas" w:eastAsia="Times New Roman" w:hAnsi="Consolas" w:cs="Times New Roman"/>
                <w:sz w:val="24"/>
                <w:szCs w:val="24"/>
                <w:lang w:val="en-IN" w:eastAsia="en-IN"/>
              </w:rPr>
            </w:pPr>
            <w:proofErr w:type="gramStart"/>
            <w:r w:rsidRPr="00B01376">
              <w:rPr>
                <w:rFonts w:ascii="Consolas" w:eastAsia="Times New Roman" w:hAnsi="Consolas" w:cs="Times New Roman"/>
                <w:sz w:val="24"/>
                <w:szCs w:val="24"/>
                <w:lang w:val="en-IN" w:eastAsia="en-IN"/>
              </w:rPr>
              <w:t>title(</w:t>
            </w:r>
            <w:proofErr w:type="gramEnd"/>
            <w:r w:rsidRPr="00B01376">
              <w:rPr>
                <w:rFonts w:ascii="Consolas" w:eastAsia="Times New Roman" w:hAnsi="Consolas" w:cs="Times New Roman"/>
                <w:color w:val="A709F5"/>
                <w:sz w:val="24"/>
                <w:szCs w:val="24"/>
                <w:lang w:val="en-IN" w:eastAsia="en-IN"/>
              </w:rPr>
              <w:t>'Time Shifted Signal (</w:t>
            </w:r>
            <w:proofErr w:type="spellStart"/>
            <w:r w:rsidRPr="00B01376">
              <w:rPr>
                <w:rFonts w:ascii="Consolas" w:eastAsia="Times New Roman" w:hAnsi="Consolas" w:cs="Times New Roman"/>
                <w:color w:val="A709F5"/>
                <w:sz w:val="24"/>
                <w:szCs w:val="24"/>
                <w:lang w:val="en-IN" w:eastAsia="en-IN"/>
              </w:rPr>
              <w:t>ketaki</w:t>
            </w:r>
            <w:proofErr w:type="spellEnd"/>
            <w:r w:rsidRPr="00B01376">
              <w:rPr>
                <w:rFonts w:ascii="Consolas" w:eastAsia="Times New Roman" w:hAnsi="Consolas" w:cs="Times New Roman"/>
                <w:color w:val="A709F5"/>
                <w:sz w:val="24"/>
                <w:szCs w:val="24"/>
                <w:lang w:val="en-IN" w:eastAsia="en-IN"/>
              </w:rPr>
              <w:t>)'</w:t>
            </w:r>
            <w:r w:rsidRPr="00B01376">
              <w:rPr>
                <w:rFonts w:ascii="Consolas" w:eastAsia="Times New Roman" w:hAnsi="Consolas" w:cs="Times New Roman"/>
                <w:sz w:val="24"/>
                <w:szCs w:val="24"/>
                <w:lang w:val="en-IN" w:eastAsia="en-IN"/>
              </w:rPr>
              <w:t>);</w:t>
            </w:r>
          </w:p>
          <w:p w14:paraId="46A58D17" w14:textId="77777777" w:rsidR="00B01376" w:rsidRPr="00B01376" w:rsidRDefault="00B01376" w:rsidP="00B01376">
            <w:pPr>
              <w:widowControl w:val="0"/>
              <w:suppressAutoHyphens/>
              <w:spacing w:before="100" w:after="100"/>
              <w:jc w:val="both"/>
              <w:rPr>
                <w:rFonts w:ascii="Times New Roman" w:hAnsi="Times New Roman"/>
                <w:b/>
                <w:sz w:val="24"/>
                <w:szCs w:val="24"/>
                <w:lang w:eastAsia="en-IN"/>
              </w:rPr>
            </w:pPr>
          </w:p>
          <w:p w14:paraId="5269963C" w14:textId="4BA35728" w:rsidR="007971CC" w:rsidRPr="00B00CA7" w:rsidRDefault="00CA50BD" w:rsidP="00B00CA7">
            <w:pPr>
              <w:pStyle w:val="ListParagraph"/>
              <w:widowControl w:val="0"/>
              <w:numPr>
                <w:ilvl w:val="0"/>
                <w:numId w:val="19"/>
              </w:numPr>
              <w:suppressAutoHyphens/>
              <w:spacing w:before="100" w:after="100"/>
              <w:jc w:val="both"/>
              <w:rPr>
                <w:rFonts w:ascii="Times New Roman" w:hAnsi="Times New Roman"/>
                <w:b/>
                <w:sz w:val="24"/>
                <w:szCs w:val="24"/>
                <w:lang w:eastAsia="en-IN"/>
              </w:rPr>
            </w:pPr>
            <w:r w:rsidRPr="00B00CA7">
              <w:rPr>
                <w:rFonts w:ascii="Times New Roman" w:hAnsi="Times New Roman"/>
                <w:b/>
                <w:sz w:val="24"/>
                <w:szCs w:val="24"/>
                <w:lang w:eastAsia="en-IN"/>
              </w:rPr>
              <w:t>Obtain simulation result of step 2</w:t>
            </w:r>
            <w:r w:rsidR="00B00CA7" w:rsidRPr="00B00CA7">
              <w:rPr>
                <w:rFonts w:ascii="Times New Roman" w:hAnsi="Times New Roman"/>
                <w:b/>
                <w:sz w:val="24"/>
                <w:szCs w:val="24"/>
                <w:lang w:eastAsia="en-IN"/>
              </w:rPr>
              <w:t>.</w:t>
            </w:r>
          </w:p>
          <w:p w14:paraId="6F57CA7F" w14:textId="39F5F72B" w:rsidR="005F1392" w:rsidRPr="00B01376" w:rsidRDefault="00CA50BD" w:rsidP="005F1392">
            <w:pPr>
              <w:pStyle w:val="ListParagraph"/>
              <w:widowControl w:val="0"/>
              <w:numPr>
                <w:ilvl w:val="0"/>
                <w:numId w:val="19"/>
              </w:numPr>
              <w:suppressAutoHyphens/>
              <w:spacing w:before="100" w:after="100"/>
              <w:jc w:val="both"/>
              <w:rPr>
                <w:rFonts w:ascii="Times New Roman" w:hAnsi="Times New Roman"/>
                <w:sz w:val="24"/>
                <w:szCs w:val="24"/>
                <w:lang w:eastAsia="en-IN"/>
              </w:rPr>
            </w:pPr>
            <w:r w:rsidRPr="00B00CA7">
              <w:rPr>
                <w:rFonts w:ascii="Times New Roman" w:hAnsi="Times New Roman"/>
                <w:b/>
                <w:sz w:val="24"/>
                <w:szCs w:val="24"/>
                <w:lang w:eastAsia="en-IN"/>
              </w:rPr>
              <w:t>Upload the results in the experiment document</w:t>
            </w:r>
            <w:r w:rsidR="00B00CA7" w:rsidRPr="00B00CA7">
              <w:rPr>
                <w:rFonts w:ascii="Times New Roman" w:hAnsi="Times New Roman"/>
                <w:b/>
                <w:sz w:val="24"/>
                <w:szCs w:val="24"/>
                <w:lang w:eastAsia="en-IN"/>
              </w:rPr>
              <w:t>.</w:t>
            </w:r>
          </w:p>
        </w:tc>
      </w:tr>
    </w:tbl>
    <w:p w14:paraId="26A3557A" w14:textId="77777777" w:rsidR="00D60EA2" w:rsidRDefault="00D60EA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EE59A2" w14:paraId="19055D8D" w14:textId="77777777" w:rsidTr="00A25C5E">
        <w:tc>
          <w:tcPr>
            <w:tcW w:w="9782" w:type="dxa"/>
          </w:tcPr>
          <w:p w14:paraId="558CE3A0" w14:textId="16A0D1FB" w:rsidR="00EE59A2" w:rsidRPr="007609F2" w:rsidRDefault="00EE59A2" w:rsidP="00F05077">
            <w:pPr>
              <w:shd w:val="clear" w:color="auto" w:fill="FFFFFF"/>
              <w:spacing w:before="100" w:after="100"/>
              <w:ind w:left="-709" w:firstLine="709"/>
              <w:rPr>
                <w:rFonts w:ascii="Times New Roman" w:hAnsi="Times New Roman"/>
                <w:b/>
                <w:sz w:val="24"/>
                <w:szCs w:val="24"/>
              </w:rPr>
            </w:pPr>
            <w:r w:rsidRPr="00EE59A2">
              <w:rPr>
                <w:rFonts w:ascii="Times New Roman" w:hAnsi="Times New Roman"/>
                <w:b/>
                <w:color w:val="BC202E"/>
                <w:sz w:val="24"/>
                <w:szCs w:val="24"/>
              </w:rPr>
              <w:t>Observation</w:t>
            </w:r>
            <w:r w:rsidR="00887022">
              <w:rPr>
                <w:rFonts w:ascii="Times New Roman" w:hAnsi="Times New Roman"/>
                <w:b/>
                <w:color w:val="BC202E"/>
                <w:sz w:val="24"/>
                <w:szCs w:val="24"/>
              </w:rPr>
              <w:t>s for Continuous time signal</w:t>
            </w:r>
            <w:r w:rsidR="00BB2703">
              <w:rPr>
                <w:rFonts w:ascii="Times New Roman" w:hAnsi="Times New Roman"/>
                <w:b/>
                <w:color w:val="BC202E"/>
                <w:sz w:val="24"/>
                <w:szCs w:val="24"/>
              </w:rPr>
              <w:t>:</w:t>
            </w:r>
          </w:p>
        </w:tc>
      </w:tr>
      <w:tr w:rsidR="005F1392" w14:paraId="02EBF686" w14:textId="77777777" w:rsidTr="00A25C5E">
        <w:tc>
          <w:tcPr>
            <w:tcW w:w="9782" w:type="dxa"/>
          </w:tcPr>
          <w:p w14:paraId="675DDAD4" w14:textId="77777777" w:rsidR="006C4AF5" w:rsidRDefault="006C4AF5" w:rsidP="00B01376">
            <w:pPr>
              <w:widowControl w:val="0"/>
              <w:suppressAutoHyphens/>
              <w:spacing w:line="264" w:lineRule="auto"/>
              <w:jc w:val="center"/>
              <w:rPr>
                <w:rFonts w:ascii="Times New Roman" w:hAnsi="Times New Roman"/>
                <w:b/>
                <w:sz w:val="24"/>
                <w:szCs w:val="24"/>
              </w:rPr>
            </w:pPr>
          </w:p>
          <w:p w14:paraId="5EC6A7B3" w14:textId="650E0EE2" w:rsidR="005F1392" w:rsidRPr="00B01376" w:rsidRDefault="00B01376" w:rsidP="00B01376">
            <w:pPr>
              <w:widowControl w:val="0"/>
              <w:suppressAutoHyphens/>
              <w:spacing w:line="264" w:lineRule="auto"/>
              <w:jc w:val="center"/>
              <w:rPr>
                <w:rFonts w:ascii="Times New Roman" w:hAnsi="Times New Roman"/>
                <w:b/>
                <w:sz w:val="24"/>
                <w:szCs w:val="24"/>
              </w:rPr>
            </w:pPr>
            <w:r w:rsidRPr="00B01376">
              <w:rPr>
                <w:rFonts w:ascii="Times New Roman" w:hAnsi="Times New Roman"/>
                <w:b/>
                <w:sz w:val="24"/>
                <w:szCs w:val="24"/>
              </w:rPr>
              <w:t>Original Continuous Signal –</w:t>
            </w:r>
          </w:p>
          <w:p w14:paraId="38731E75" w14:textId="1327D4D0" w:rsidR="00D60EA2" w:rsidRDefault="00B01376" w:rsidP="00F05077">
            <w:pPr>
              <w:widowControl w:val="0"/>
              <w:suppressAutoHyphens/>
              <w:spacing w:line="264" w:lineRule="auto"/>
              <w:jc w:val="center"/>
              <w:rPr>
                <w:rFonts w:ascii="Times New Roman" w:hAnsi="Times New Roman"/>
                <w:b/>
                <w:sz w:val="24"/>
                <w:szCs w:val="24"/>
              </w:rPr>
            </w:pPr>
            <w:r w:rsidRPr="00B01376">
              <w:rPr>
                <w:rFonts w:ascii="Times New Roman" w:hAnsi="Times New Roman"/>
                <w:b/>
                <w:noProof/>
                <w:sz w:val="24"/>
                <w:szCs w:val="24"/>
              </w:rPr>
              <w:drawing>
                <wp:inline distT="0" distB="0" distL="0" distR="0" wp14:anchorId="37620DE1" wp14:editId="3CC50D79">
                  <wp:extent cx="4716444" cy="2286000"/>
                  <wp:effectExtent l="19050" t="19050" r="27305" b="19050"/>
                  <wp:docPr id="100199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95565" name=""/>
                          <pic:cNvPicPr/>
                        </pic:nvPicPr>
                        <pic:blipFill>
                          <a:blip r:embed="rId9"/>
                          <a:stretch>
                            <a:fillRect/>
                          </a:stretch>
                        </pic:blipFill>
                        <pic:spPr>
                          <a:xfrm>
                            <a:off x="0" y="0"/>
                            <a:ext cx="4732236" cy="2293654"/>
                          </a:xfrm>
                          <a:prstGeom prst="rect">
                            <a:avLst/>
                          </a:prstGeom>
                          <a:ln w="12700">
                            <a:solidFill>
                              <a:schemeClr val="tx1"/>
                            </a:solidFill>
                          </a:ln>
                        </pic:spPr>
                      </pic:pic>
                    </a:graphicData>
                  </a:graphic>
                </wp:inline>
              </w:drawing>
            </w:r>
          </w:p>
          <w:p w14:paraId="3CEC9CF3" w14:textId="77777777" w:rsidR="00D60EA2" w:rsidRDefault="00D60EA2" w:rsidP="006C4AF5">
            <w:pPr>
              <w:widowControl w:val="0"/>
              <w:suppressAutoHyphens/>
              <w:spacing w:line="264" w:lineRule="auto"/>
              <w:rPr>
                <w:rFonts w:ascii="Times New Roman" w:hAnsi="Times New Roman"/>
                <w:b/>
                <w:sz w:val="24"/>
                <w:szCs w:val="24"/>
              </w:rPr>
            </w:pPr>
          </w:p>
          <w:p w14:paraId="3FC53633" w14:textId="77777777" w:rsidR="006C4AF5" w:rsidRDefault="006C4AF5" w:rsidP="006C4AF5">
            <w:pPr>
              <w:widowControl w:val="0"/>
              <w:suppressAutoHyphens/>
              <w:spacing w:line="264" w:lineRule="auto"/>
              <w:rPr>
                <w:rFonts w:ascii="Times New Roman" w:hAnsi="Times New Roman"/>
                <w:b/>
                <w:sz w:val="24"/>
                <w:szCs w:val="24"/>
              </w:rPr>
            </w:pPr>
          </w:p>
          <w:p w14:paraId="651C1F5C" w14:textId="20A6BB09" w:rsidR="00D60EA2" w:rsidRPr="00B01376" w:rsidRDefault="00D60EA2" w:rsidP="00B01376">
            <w:pPr>
              <w:widowControl w:val="0"/>
              <w:suppressAutoHyphens/>
              <w:spacing w:line="264" w:lineRule="auto"/>
              <w:jc w:val="center"/>
              <w:rPr>
                <w:rFonts w:ascii="Times New Roman" w:hAnsi="Times New Roman"/>
                <w:b/>
                <w:sz w:val="24"/>
                <w:szCs w:val="24"/>
              </w:rPr>
            </w:pPr>
          </w:p>
        </w:tc>
      </w:tr>
      <w:tr w:rsidR="00B01376" w14:paraId="16C40E80" w14:textId="77777777" w:rsidTr="00A25C5E">
        <w:tc>
          <w:tcPr>
            <w:tcW w:w="9782" w:type="dxa"/>
          </w:tcPr>
          <w:p w14:paraId="6F5FF6A6" w14:textId="67A3A663" w:rsidR="00B01376" w:rsidRPr="00B01376" w:rsidRDefault="00B01376" w:rsidP="00B01376">
            <w:pPr>
              <w:widowControl w:val="0"/>
              <w:suppressAutoHyphens/>
              <w:spacing w:line="264" w:lineRule="auto"/>
              <w:jc w:val="center"/>
              <w:rPr>
                <w:rFonts w:ascii="Times New Roman" w:hAnsi="Times New Roman"/>
                <w:b/>
                <w:sz w:val="24"/>
                <w:szCs w:val="24"/>
              </w:rPr>
            </w:pPr>
            <w:r w:rsidRPr="00B01376">
              <w:rPr>
                <w:rFonts w:ascii="Times New Roman" w:hAnsi="Times New Roman"/>
                <w:b/>
                <w:sz w:val="24"/>
                <w:szCs w:val="24"/>
              </w:rPr>
              <w:lastRenderedPageBreak/>
              <w:t>Amplitude Scaling –</w:t>
            </w:r>
          </w:p>
          <w:p w14:paraId="7455AC42" w14:textId="77777777" w:rsidR="00B01376" w:rsidRDefault="00B01376" w:rsidP="00B01376">
            <w:pPr>
              <w:widowControl w:val="0"/>
              <w:suppressAutoHyphens/>
              <w:spacing w:line="264" w:lineRule="auto"/>
              <w:jc w:val="center"/>
              <w:rPr>
                <w:rFonts w:ascii="Times New Roman" w:hAnsi="Times New Roman"/>
                <w:b/>
                <w:sz w:val="24"/>
                <w:szCs w:val="24"/>
              </w:rPr>
            </w:pPr>
            <w:r w:rsidRPr="00B01376">
              <w:rPr>
                <w:rFonts w:ascii="Times New Roman" w:hAnsi="Times New Roman"/>
                <w:b/>
                <w:noProof/>
                <w:sz w:val="24"/>
                <w:szCs w:val="24"/>
              </w:rPr>
              <w:drawing>
                <wp:inline distT="0" distB="0" distL="0" distR="0" wp14:anchorId="1DCCC2A6" wp14:editId="090D7D93">
                  <wp:extent cx="4743450" cy="2332750"/>
                  <wp:effectExtent l="19050" t="19050" r="19050" b="10795"/>
                  <wp:docPr id="178896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69472" name=""/>
                          <pic:cNvPicPr/>
                        </pic:nvPicPr>
                        <pic:blipFill>
                          <a:blip r:embed="rId10"/>
                          <a:stretch>
                            <a:fillRect/>
                          </a:stretch>
                        </pic:blipFill>
                        <pic:spPr>
                          <a:xfrm>
                            <a:off x="0" y="0"/>
                            <a:ext cx="4761451" cy="2341602"/>
                          </a:xfrm>
                          <a:prstGeom prst="rect">
                            <a:avLst/>
                          </a:prstGeom>
                          <a:ln>
                            <a:solidFill>
                              <a:schemeClr val="tx1"/>
                            </a:solidFill>
                          </a:ln>
                        </pic:spPr>
                      </pic:pic>
                    </a:graphicData>
                  </a:graphic>
                </wp:inline>
              </w:drawing>
            </w:r>
          </w:p>
          <w:p w14:paraId="25966C43" w14:textId="6EA2B146" w:rsidR="00B01376" w:rsidRPr="00B01376" w:rsidRDefault="00B01376" w:rsidP="00B01376">
            <w:pPr>
              <w:widowControl w:val="0"/>
              <w:suppressAutoHyphens/>
              <w:spacing w:line="264" w:lineRule="auto"/>
              <w:jc w:val="center"/>
              <w:rPr>
                <w:rFonts w:ascii="Times New Roman" w:hAnsi="Times New Roman"/>
                <w:b/>
                <w:sz w:val="24"/>
                <w:szCs w:val="24"/>
              </w:rPr>
            </w:pPr>
          </w:p>
        </w:tc>
      </w:tr>
      <w:tr w:rsidR="00B01376" w14:paraId="24B5DCB9" w14:textId="77777777" w:rsidTr="00A25C5E">
        <w:tc>
          <w:tcPr>
            <w:tcW w:w="9782" w:type="dxa"/>
          </w:tcPr>
          <w:p w14:paraId="68B9DB3B" w14:textId="46DE751B" w:rsidR="00B01376" w:rsidRPr="00B01376" w:rsidRDefault="00B01376" w:rsidP="00B01376">
            <w:pPr>
              <w:widowControl w:val="0"/>
              <w:suppressAutoHyphens/>
              <w:spacing w:line="264" w:lineRule="auto"/>
              <w:jc w:val="center"/>
              <w:rPr>
                <w:rFonts w:ascii="Times New Roman" w:hAnsi="Times New Roman"/>
                <w:b/>
                <w:sz w:val="24"/>
                <w:szCs w:val="24"/>
              </w:rPr>
            </w:pPr>
            <w:r w:rsidRPr="00B01376">
              <w:rPr>
                <w:rFonts w:ascii="Times New Roman" w:hAnsi="Times New Roman"/>
                <w:b/>
                <w:sz w:val="24"/>
                <w:szCs w:val="24"/>
              </w:rPr>
              <w:t>Time Scaling –</w:t>
            </w:r>
          </w:p>
          <w:p w14:paraId="40FC28CB" w14:textId="4242421A" w:rsidR="00B01376" w:rsidRPr="00B01376" w:rsidRDefault="00B01376" w:rsidP="00B01376">
            <w:pPr>
              <w:widowControl w:val="0"/>
              <w:suppressAutoHyphens/>
              <w:spacing w:line="264" w:lineRule="auto"/>
              <w:jc w:val="center"/>
              <w:rPr>
                <w:rFonts w:ascii="Times New Roman" w:hAnsi="Times New Roman"/>
                <w:b/>
                <w:sz w:val="24"/>
                <w:szCs w:val="24"/>
              </w:rPr>
            </w:pPr>
            <w:r w:rsidRPr="00B01376">
              <w:rPr>
                <w:rFonts w:ascii="Times New Roman" w:hAnsi="Times New Roman"/>
                <w:b/>
                <w:noProof/>
                <w:sz w:val="24"/>
                <w:szCs w:val="24"/>
              </w:rPr>
              <w:drawing>
                <wp:inline distT="0" distB="0" distL="0" distR="0" wp14:anchorId="02EEAECC" wp14:editId="7FC688FF">
                  <wp:extent cx="4716000" cy="2292390"/>
                  <wp:effectExtent l="19050" t="19050" r="27940" b="12700"/>
                  <wp:docPr id="1142935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35692" name=""/>
                          <pic:cNvPicPr/>
                        </pic:nvPicPr>
                        <pic:blipFill>
                          <a:blip r:embed="rId11"/>
                          <a:stretch>
                            <a:fillRect/>
                          </a:stretch>
                        </pic:blipFill>
                        <pic:spPr>
                          <a:xfrm>
                            <a:off x="0" y="0"/>
                            <a:ext cx="4716000" cy="2292390"/>
                          </a:xfrm>
                          <a:prstGeom prst="rect">
                            <a:avLst/>
                          </a:prstGeom>
                          <a:ln>
                            <a:solidFill>
                              <a:schemeClr val="tx1"/>
                            </a:solidFill>
                          </a:ln>
                        </pic:spPr>
                      </pic:pic>
                    </a:graphicData>
                  </a:graphic>
                </wp:inline>
              </w:drawing>
            </w:r>
          </w:p>
        </w:tc>
      </w:tr>
      <w:tr w:rsidR="00B01376" w14:paraId="2B30B891" w14:textId="77777777" w:rsidTr="00A25C5E">
        <w:tc>
          <w:tcPr>
            <w:tcW w:w="9782" w:type="dxa"/>
          </w:tcPr>
          <w:p w14:paraId="081AABA5" w14:textId="5F3F587C" w:rsidR="00B01376" w:rsidRPr="00B01376" w:rsidRDefault="00B01376" w:rsidP="00B01376">
            <w:pPr>
              <w:widowControl w:val="0"/>
              <w:suppressAutoHyphens/>
              <w:spacing w:line="264" w:lineRule="auto"/>
              <w:jc w:val="center"/>
              <w:rPr>
                <w:rFonts w:ascii="Times New Roman" w:hAnsi="Times New Roman"/>
                <w:b/>
                <w:sz w:val="24"/>
                <w:szCs w:val="24"/>
              </w:rPr>
            </w:pPr>
            <w:r w:rsidRPr="00B01376">
              <w:rPr>
                <w:rFonts w:ascii="Times New Roman" w:hAnsi="Times New Roman"/>
                <w:b/>
                <w:sz w:val="24"/>
                <w:szCs w:val="24"/>
              </w:rPr>
              <w:t>Folding –</w:t>
            </w:r>
          </w:p>
          <w:p w14:paraId="35D44390" w14:textId="4B194ACD" w:rsidR="00B01376" w:rsidRPr="00B01376" w:rsidRDefault="00360D94" w:rsidP="00B01376">
            <w:pPr>
              <w:widowControl w:val="0"/>
              <w:suppressAutoHyphens/>
              <w:spacing w:line="264" w:lineRule="auto"/>
              <w:jc w:val="center"/>
              <w:rPr>
                <w:rFonts w:ascii="Times New Roman" w:hAnsi="Times New Roman"/>
                <w:b/>
                <w:sz w:val="24"/>
                <w:szCs w:val="24"/>
              </w:rPr>
            </w:pPr>
            <w:r w:rsidRPr="00360D94">
              <w:rPr>
                <w:rFonts w:ascii="Times New Roman" w:hAnsi="Times New Roman"/>
                <w:b/>
                <w:noProof/>
                <w:sz w:val="24"/>
                <w:szCs w:val="24"/>
              </w:rPr>
              <w:drawing>
                <wp:inline distT="0" distB="0" distL="0" distR="0" wp14:anchorId="24577104" wp14:editId="4CE03D22">
                  <wp:extent cx="4716000" cy="2392787"/>
                  <wp:effectExtent l="19050" t="19050" r="27940" b="26670"/>
                  <wp:docPr id="111125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54906" name=""/>
                          <pic:cNvPicPr/>
                        </pic:nvPicPr>
                        <pic:blipFill>
                          <a:blip r:embed="rId12"/>
                          <a:stretch>
                            <a:fillRect/>
                          </a:stretch>
                        </pic:blipFill>
                        <pic:spPr>
                          <a:xfrm>
                            <a:off x="0" y="0"/>
                            <a:ext cx="4716000" cy="2392787"/>
                          </a:xfrm>
                          <a:prstGeom prst="rect">
                            <a:avLst/>
                          </a:prstGeom>
                          <a:ln>
                            <a:solidFill>
                              <a:schemeClr val="tx1"/>
                            </a:solidFill>
                          </a:ln>
                        </pic:spPr>
                      </pic:pic>
                    </a:graphicData>
                  </a:graphic>
                </wp:inline>
              </w:drawing>
            </w:r>
          </w:p>
        </w:tc>
      </w:tr>
      <w:tr w:rsidR="00B01376" w14:paraId="7137EB4B" w14:textId="77777777" w:rsidTr="00A25C5E">
        <w:tc>
          <w:tcPr>
            <w:tcW w:w="9782" w:type="dxa"/>
          </w:tcPr>
          <w:p w14:paraId="7F61B57D" w14:textId="1C32786C" w:rsidR="00B01376" w:rsidRPr="00B01376" w:rsidRDefault="00B01376" w:rsidP="00B01376">
            <w:pPr>
              <w:widowControl w:val="0"/>
              <w:suppressAutoHyphens/>
              <w:spacing w:line="264" w:lineRule="auto"/>
              <w:jc w:val="center"/>
              <w:rPr>
                <w:rFonts w:ascii="Times New Roman" w:hAnsi="Times New Roman"/>
                <w:b/>
                <w:sz w:val="24"/>
                <w:szCs w:val="24"/>
              </w:rPr>
            </w:pPr>
            <w:r w:rsidRPr="00B01376">
              <w:rPr>
                <w:rFonts w:ascii="Times New Roman" w:hAnsi="Times New Roman"/>
                <w:b/>
                <w:sz w:val="24"/>
                <w:szCs w:val="24"/>
              </w:rPr>
              <w:lastRenderedPageBreak/>
              <w:t>Time Shifting –</w:t>
            </w:r>
          </w:p>
          <w:p w14:paraId="3D90A5DD" w14:textId="4DFCDF7F" w:rsidR="00B01376" w:rsidRPr="00B01376" w:rsidRDefault="00360D94" w:rsidP="00B01376">
            <w:pPr>
              <w:widowControl w:val="0"/>
              <w:suppressAutoHyphens/>
              <w:spacing w:line="264" w:lineRule="auto"/>
              <w:jc w:val="center"/>
              <w:rPr>
                <w:rFonts w:ascii="Times New Roman" w:hAnsi="Times New Roman"/>
                <w:b/>
                <w:sz w:val="24"/>
                <w:szCs w:val="24"/>
              </w:rPr>
            </w:pPr>
            <w:r w:rsidRPr="00360D94">
              <w:rPr>
                <w:rFonts w:ascii="Times New Roman" w:hAnsi="Times New Roman"/>
                <w:b/>
                <w:noProof/>
                <w:sz w:val="24"/>
                <w:szCs w:val="24"/>
              </w:rPr>
              <w:drawing>
                <wp:inline distT="0" distB="0" distL="0" distR="0" wp14:anchorId="7916EF3D" wp14:editId="2F048165">
                  <wp:extent cx="4716000" cy="2243513"/>
                  <wp:effectExtent l="19050" t="19050" r="27940" b="23495"/>
                  <wp:docPr id="121496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66524" name=""/>
                          <pic:cNvPicPr/>
                        </pic:nvPicPr>
                        <pic:blipFill>
                          <a:blip r:embed="rId13"/>
                          <a:stretch>
                            <a:fillRect/>
                          </a:stretch>
                        </pic:blipFill>
                        <pic:spPr>
                          <a:xfrm>
                            <a:off x="0" y="0"/>
                            <a:ext cx="4716000" cy="2243513"/>
                          </a:xfrm>
                          <a:prstGeom prst="rect">
                            <a:avLst/>
                          </a:prstGeom>
                          <a:ln>
                            <a:solidFill>
                              <a:schemeClr val="tx1"/>
                            </a:solidFill>
                          </a:ln>
                        </pic:spPr>
                      </pic:pic>
                    </a:graphicData>
                  </a:graphic>
                </wp:inline>
              </w:drawing>
            </w:r>
          </w:p>
        </w:tc>
      </w:tr>
    </w:tbl>
    <w:p w14:paraId="1143C0C3" w14:textId="77777777" w:rsidR="00B01376" w:rsidRDefault="00B01376" w:rsidP="00B00CA7">
      <w:pPr>
        <w:widowControl w:val="0"/>
        <w:suppressAutoHyphens/>
        <w:spacing w:after="0" w:line="264" w:lineRule="auto"/>
        <w:jc w:val="both"/>
        <w:rPr>
          <w:rFonts w:ascii="Times New Roman" w:hAnsi="Times New Roman"/>
          <w:b/>
          <w:sz w:val="24"/>
          <w:szCs w:val="24"/>
        </w:rPr>
      </w:pPr>
    </w:p>
    <w:p w14:paraId="7382A03E" w14:textId="77777777" w:rsidR="0061720C" w:rsidRDefault="0061720C" w:rsidP="00B00CA7">
      <w:pPr>
        <w:widowControl w:val="0"/>
        <w:suppressAutoHyphens/>
        <w:spacing w:after="0" w:line="264" w:lineRule="auto"/>
        <w:jc w:val="both"/>
        <w:rPr>
          <w:rFonts w:ascii="Times New Roman" w:hAnsi="Times New Roman"/>
          <w:b/>
          <w:sz w:val="24"/>
          <w:szCs w:val="24"/>
        </w:rPr>
      </w:pPr>
    </w:p>
    <w:p w14:paraId="4055311E" w14:textId="77777777" w:rsidR="0061720C" w:rsidRDefault="0061720C" w:rsidP="00B00CA7">
      <w:pPr>
        <w:widowControl w:val="0"/>
        <w:suppressAutoHyphens/>
        <w:spacing w:after="0" w:line="264" w:lineRule="auto"/>
        <w:jc w:val="both"/>
        <w:rPr>
          <w:rFonts w:ascii="Times New Roman" w:hAnsi="Times New Roman"/>
          <w:b/>
          <w:sz w:val="24"/>
          <w:szCs w:val="24"/>
        </w:rPr>
      </w:pPr>
    </w:p>
    <w:p w14:paraId="79772243" w14:textId="77777777" w:rsidR="0061720C" w:rsidRDefault="0061720C" w:rsidP="00B00CA7">
      <w:pPr>
        <w:widowControl w:val="0"/>
        <w:suppressAutoHyphens/>
        <w:spacing w:after="0" w:line="264" w:lineRule="auto"/>
        <w:jc w:val="both"/>
        <w:rPr>
          <w:rFonts w:ascii="Times New Roman" w:hAnsi="Times New Roman"/>
          <w:b/>
          <w:sz w:val="24"/>
          <w:szCs w:val="24"/>
        </w:rPr>
      </w:pPr>
    </w:p>
    <w:p w14:paraId="0D134C18" w14:textId="77777777" w:rsidR="0061720C" w:rsidRDefault="0061720C" w:rsidP="00B00CA7">
      <w:pPr>
        <w:widowControl w:val="0"/>
        <w:suppressAutoHyphens/>
        <w:spacing w:after="0" w:line="264" w:lineRule="auto"/>
        <w:jc w:val="both"/>
        <w:rPr>
          <w:rFonts w:ascii="Times New Roman" w:hAnsi="Times New Roman"/>
          <w:b/>
          <w:sz w:val="24"/>
          <w:szCs w:val="24"/>
        </w:rPr>
      </w:pPr>
    </w:p>
    <w:p w14:paraId="1281F83A" w14:textId="77777777" w:rsidR="0061720C" w:rsidRDefault="0061720C" w:rsidP="00B00CA7">
      <w:pPr>
        <w:widowControl w:val="0"/>
        <w:suppressAutoHyphens/>
        <w:spacing w:after="0" w:line="264" w:lineRule="auto"/>
        <w:jc w:val="both"/>
        <w:rPr>
          <w:rFonts w:ascii="Times New Roman" w:hAnsi="Times New Roman"/>
          <w:b/>
          <w:sz w:val="24"/>
          <w:szCs w:val="24"/>
        </w:rPr>
      </w:pPr>
    </w:p>
    <w:p w14:paraId="24ABE3F8" w14:textId="77777777" w:rsidR="0061720C" w:rsidRDefault="0061720C" w:rsidP="00B00CA7">
      <w:pPr>
        <w:widowControl w:val="0"/>
        <w:suppressAutoHyphens/>
        <w:spacing w:after="0" w:line="264" w:lineRule="auto"/>
        <w:jc w:val="both"/>
        <w:rPr>
          <w:rFonts w:ascii="Times New Roman" w:hAnsi="Times New Roman"/>
          <w:b/>
          <w:sz w:val="24"/>
          <w:szCs w:val="24"/>
        </w:rPr>
      </w:pPr>
    </w:p>
    <w:p w14:paraId="76D2DA92" w14:textId="77777777" w:rsidR="0061720C" w:rsidRDefault="0061720C" w:rsidP="00B00CA7">
      <w:pPr>
        <w:widowControl w:val="0"/>
        <w:suppressAutoHyphens/>
        <w:spacing w:after="0" w:line="264" w:lineRule="auto"/>
        <w:jc w:val="both"/>
        <w:rPr>
          <w:rFonts w:ascii="Times New Roman" w:hAnsi="Times New Roman"/>
          <w:b/>
          <w:sz w:val="24"/>
          <w:szCs w:val="24"/>
        </w:rPr>
      </w:pPr>
    </w:p>
    <w:p w14:paraId="40E080AF" w14:textId="77777777" w:rsidR="0061720C" w:rsidRDefault="0061720C" w:rsidP="00B00CA7">
      <w:pPr>
        <w:widowControl w:val="0"/>
        <w:suppressAutoHyphens/>
        <w:spacing w:after="0" w:line="264" w:lineRule="auto"/>
        <w:jc w:val="both"/>
        <w:rPr>
          <w:rFonts w:ascii="Times New Roman" w:hAnsi="Times New Roman"/>
          <w:b/>
          <w:sz w:val="24"/>
          <w:szCs w:val="24"/>
        </w:rPr>
      </w:pPr>
    </w:p>
    <w:p w14:paraId="7404B9C1" w14:textId="77777777" w:rsidR="0061720C" w:rsidRDefault="0061720C" w:rsidP="00B00CA7">
      <w:pPr>
        <w:widowControl w:val="0"/>
        <w:suppressAutoHyphens/>
        <w:spacing w:after="0" w:line="264" w:lineRule="auto"/>
        <w:jc w:val="both"/>
        <w:rPr>
          <w:rFonts w:ascii="Times New Roman" w:hAnsi="Times New Roman"/>
          <w:b/>
          <w:sz w:val="24"/>
          <w:szCs w:val="24"/>
        </w:rPr>
      </w:pPr>
    </w:p>
    <w:p w14:paraId="4C8C3ED9" w14:textId="77777777" w:rsidR="0061720C" w:rsidRDefault="0061720C" w:rsidP="00B00CA7">
      <w:pPr>
        <w:widowControl w:val="0"/>
        <w:suppressAutoHyphens/>
        <w:spacing w:after="0" w:line="264" w:lineRule="auto"/>
        <w:jc w:val="both"/>
        <w:rPr>
          <w:rFonts w:ascii="Times New Roman" w:hAnsi="Times New Roman"/>
          <w:b/>
          <w:sz w:val="24"/>
          <w:szCs w:val="24"/>
        </w:rPr>
      </w:pPr>
    </w:p>
    <w:p w14:paraId="1ABDC013" w14:textId="77777777" w:rsidR="0061720C" w:rsidRDefault="0061720C" w:rsidP="00B00CA7">
      <w:pPr>
        <w:widowControl w:val="0"/>
        <w:suppressAutoHyphens/>
        <w:spacing w:after="0" w:line="264" w:lineRule="auto"/>
        <w:jc w:val="both"/>
        <w:rPr>
          <w:rFonts w:ascii="Times New Roman" w:hAnsi="Times New Roman"/>
          <w:b/>
          <w:sz w:val="24"/>
          <w:szCs w:val="24"/>
        </w:rPr>
      </w:pPr>
    </w:p>
    <w:p w14:paraId="1752D3BC" w14:textId="77777777" w:rsidR="0061720C" w:rsidRDefault="0061720C" w:rsidP="00B00CA7">
      <w:pPr>
        <w:widowControl w:val="0"/>
        <w:suppressAutoHyphens/>
        <w:spacing w:after="0" w:line="264" w:lineRule="auto"/>
        <w:jc w:val="both"/>
        <w:rPr>
          <w:rFonts w:ascii="Times New Roman" w:hAnsi="Times New Roman"/>
          <w:b/>
          <w:sz w:val="24"/>
          <w:szCs w:val="24"/>
        </w:rPr>
      </w:pPr>
    </w:p>
    <w:p w14:paraId="715E7863" w14:textId="77777777" w:rsidR="0061720C" w:rsidRDefault="0061720C" w:rsidP="00B00CA7">
      <w:pPr>
        <w:widowControl w:val="0"/>
        <w:suppressAutoHyphens/>
        <w:spacing w:after="0" w:line="264" w:lineRule="auto"/>
        <w:jc w:val="both"/>
        <w:rPr>
          <w:rFonts w:ascii="Times New Roman" w:hAnsi="Times New Roman"/>
          <w:b/>
          <w:sz w:val="24"/>
          <w:szCs w:val="24"/>
        </w:rPr>
      </w:pPr>
    </w:p>
    <w:p w14:paraId="5C8D9DD6" w14:textId="77777777" w:rsidR="0061720C" w:rsidRDefault="0061720C" w:rsidP="00B00CA7">
      <w:pPr>
        <w:widowControl w:val="0"/>
        <w:suppressAutoHyphens/>
        <w:spacing w:after="0" w:line="264" w:lineRule="auto"/>
        <w:jc w:val="both"/>
        <w:rPr>
          <w:rFonts w:ascii="Times New Roman" w:hAnsi="Times New Roman"/>
          <w:b/>
          <w:sz w:val="24"/>
          <w:szCs w:val="24"/>
        </w:rPr>
      </w:pPr>
    </w:p>
    <w:p w14:paraId="03190B28" w14:textId="77777777" w:rsidR="0061720C" w:rsidRDefault="0061720C" w:rsidP="00B00CA7">
      <w:pPr>
        <w:widowControl w:val="0"/>
        <w:suppressAutoHyphens/>
        <w:spacing w:after="0" w:line="264" w:lineRule="auto"/>
        <w:jc w:val="both"/>
        <w:rPr>
          <w:rFonts w:ascii="Times New Roman" w:hAnsi="Times New Roman"/>
          <w:b/>
          <w:sz w:val="24"/>
          <w:szCs w:val="24"/>
        </w:rPr>
      </w:pPr>
    </w:p>
    <w:p w14:paraId="5557AA91" w14:textId="77777777" w:rsidR="0061720C" w:rsidRDefault="0061720C" w:rsidP="00B00CA7">
      <w:pPr>
        <w:widowControl w:val="0"/>
        <w:suppressAutoHyphens/>
        <w:spacing w:after="0" w:line="264" w:lineRule="auto"/>
        <w:jc w:val="both"/>
        <w:rPr>
          <w:rFonts w:ascii="Times New Roman" w:hAnsi="Times New Roman"/>
          <w:b/>
          <w:sz w:val="24"/>
          <w:szCs w:val="24"/>
        </w:rPr>
      </w:pPr>
    </w:p>
    <w:p w14:paraId="2BBC3812" w14:textId="77777777" w:rsidR="0061720C" w:rsidRDefault="0061720C" w:rsidP="00B00CA7">
      <w:pPr>
        <w:widowControl w:val="0"/>
        <w:suppressAutoHyphens/>
        <w:spacing w:after="0" w:line="264" w:lineRule="auto"/>
        <w:jc w:val="both"/>
        <w:rPr>
          <w:rFonts w:ascii="Times New Roman" w:hAnsi="Times New Roman"/>
          <w:b/>
          <w:sz w:val="24"/>
          <w:szCs w:val="24"/>
        </w:rPr>
      </w:pPr>
    </w:p>
    <w:p w14:paraId="51617DA7" w14:textId="77777777" w:rsidR="0061720C" w:rsidRDefault="0061720C" w:rsidP="00B00CA7">
      <w:pPr>
        <w:widowControl w:val="0"/>
        <w:suppressAutoHyphens/>
        <w:spacing w:after="0" w:line="264" w:lineRule="auto"/>
        <w:jc w:val="both"/>
        <w:rPr>
          <w:rFonts w:ascii="Times New Roman" w:hAnsi="Times New Roman"/>
          <w:b/>
          <w:sz w:val="24"/>
          <w:szCs w:val="24"/>
        </w:rPr>
      </w:pPr>
    </w:p>
    <w:p w14:paraId="3A4FC261" w14:textId="77777777" w:rsidR="0061720C" w:rsidRDefault="0061720C" w:rsidP="00B00CA7">
      <w:pPr>
        <w:widowControl w:val="0"/>
        <w:suppressAutoHyphens/>
        <w:spacing w:after="0" w:line="264" w:lineRule="auto"/>
        <w:jc w:val="both"/>
        <w:rPr>
          <w:rFonts w:ascii="Times New Roman" w:hAnsi="Times New Roman"/>
          <w:b/>
          <w:sz w:val="24"/>
          <w:szCs w:val="24"/>
        </w:rPr>
      </w:pPr>
    </w:p>
    <w:p w14:paraId="6E1DD378" w14:textId="77777777" w:rsidR="0061720C" w:rsidRDefault="0061720C" w:rsidP="00B00CA7">
      <w:pPr>
        <w:widowControl w:val="0"/>
        <w:suppressAutoHyphens/>
        <w:spacing w:after="0" w:line="264" w:lineRule="auto"/>
        <w:jc w:val="both"/>
        <w:rPr>
          <w:rFonts w:ascii="Times New Roman" w:hAnsi="Times New Roman"/>
          <w:b/>
          <w:sz w:val="24"/>
          <w:szCs w:val="24"/>
        </w:rPr>
      </w:pPr>
    </w:p>
    <w:p w14:paraId="73ACD734" w14:textId="77777777" w:rsidR="0061720C" w:rsidRDefault="0061720C" w:rsidP="00B00CA7">
      <w:pPr>
        <w:widowControl w:val="0"/>
        <w:suppressAutoHyphens/>
        <w:spacing w:after="0" w:line="264" w:lineRule="auto"/>
        <w:jc w:val="both"/>
        <w:rPr>
          <w:rFonts w:ascii="Times New Roman" w:hAnsi="Times New Roman"/>
          <w:b/>
          <w:sz w:val="24"/>
          <w:szCs w:val="24"/>
        </w:rPr>
      </w:pPr>
    </w:p>
    <w:p w14:paraId="59BACBE2" w14:textId="77777777" w:rsidR="0061720C" w:rsidRDefault="0061720C" w:rsidP="00B00CA7">
      <w:pPr>
        <w:widowControl w:val="0"/>
        <w:suppressAutoHyphens/>
        <w:spacing w:after="0" w:line="264" w:lineRule="auto"/>
        <w:jc w:val="both"/>
        <w:rPr>
          <w:rFonts w:ascii="Times New Roman" w:hAnsi="Times New Roman"/>
          <w:b/>
          <w:sz w:val="24"/>
          <w:szCs w:val="24"/>
        </w:rPr>
      </w:pPr>
    </w:p>
    <w:p w14:paraId="3AD8ED5A" w14:textId="77777777" w:rsidR="0061720C" w:rsidRDefault="0061720C" w:rsidP="00B00CA7">
      <w:pPr>
        <w:widowControl w:val="0"/>
        <w:suppressAutoHyphens/>
        <w:spacing w:after="0" w:line="264" w:lineRule="auto"/>
        <w:jc w:val="both"/>
        <w:rPr>
          <w:rFonts w:ascii="Times New Roman" w:hAnsi="Times New Roman"/>
          <w:b/>
          <w:sz w:val="24"/>
          <w:szCs w:val="24"/>
        </w:rPr>
      </w:pPr>
    </w:p>
    <w:p w14:paraId="0B5165FB" w14:textId="77777777" w:rsidR="0061720C" w:rsidRDefault="0061720C" w:rsidP="00B00CA7">
      <w:pPr>
        <w:widowControl w:val="0"/>
        <w:suppressAutoHyphens/>
        <w:spacing w:after="0" w:line="264" w:lineRule="auto"/>
        <w:jc w:val="both"/>
        <w:rPr>
          <w:rFonts w:ascii="Times New Roman" w:hAnsi="Times New Roman"/>
          <w:b/>
          <w:sz w:val="24"/>
          <w:szCs w:val="24"/>
        </w:rPr>
      </w:pPr>
    </w:p>
    <w:p w14:paraId="47931B6A" w14:textId="77777777" w:rsidR="0061720C" w:rsidRDefault="0061720C" w:rsidP="00B00CA7">
      <w:pPr>
        <w:widowControl w:val="0"/>
        <w:suppressAutoHyphens/>
        <w:spacing w:after="0" w:line="264" w:lineRule="auto"/>
        <w:jc w:val="both"/>
        <w:rPr>
          <w:rFonts w:ascii="Times New Roman" w:hAnsi="Times New Roman"/>
          <w:b/>
          <w:sz w:val="24"/>
          <w:szCs w:val="24"/>
        </w:rPr>
      </w:pPr>
    </w:p>
    <w:p w14:paraId="01C260CE" w14:textId="77777777" w:rsidR="0061720C" w:rsidRDefault="0061720C" w:rsidP="00B00CA7">
      <w:pPr>
        <w:widowControl w:val="0"/>
        <w:suppressAutoHyphens/>
        <w:spacing w:after="0" w:line="264" w:lineRule="auto"/>
        <w:jc w:val="both"/>
        <w:rPr>
          <w:rFonts w:ascii="Times New Roman" w:hAnsi="Times New Roman"/>
          <w:b/>
          <w:sz w:val="24"/>
          <w:szCs w:val="24"/>
        </w:rPr>
      </w:pPr>
    </w:p>
    <w:p w14:paraId="4469D2A7" w14:textId="77777777" w:rsidR="00914D82" w:rsidRDefault="00914D82" w:rsidP="00B00CA7">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6"/>
      </w:tblGrid>
      <w:tr w:rsidR="00F061A3" w14:paraId="5A0C043E" w14:textId="77777777" w:rsidTr="00A25C5E">
        <w:tc>
          <w:tcPr>
            <w:tcW w:w="9782" w:type="dxa"/>
          </w:tcPr>
          <w:p w14:paraId="28CCF627" w14:textId="2F6DBEF0" w:rsidR="00F061A3" w:rsidRPr="007609F2" w:rsidRDefault="00F061A3" w:rsidP="00F05077">
            <w:pPr>
              <w:shd w:val="clear" w:color="auto" w:fill="FFFFFF"/>
              <w:spacing w:before="100" w:after="100"/>
              <w:ind w:left="-709" w:firstLine="709"/>
              <w:rPr>
                <w:rFonts w:ascii="Times New Roman" w:hAnsi="Times New Roman"/>
                <w:b/>
                <w:sz w:val="24"/>
                <w:szCs w:val="24"/>
              </w:rPr>
            </w:pPr>
            <w:r w:rsidRPr="00F061A3">
              <w:rPr>
                <w:rFonts w:ascii="Times New Roman" w:hAnsi="Times New Roman"/>
                <w:b/>
                <w:color w:val="BC202E"/>
                <w:sz w:val="24"/>
                <w:szCs w:val="24"/>
              </w:rPr>
              <w:lastRenderedPageBreak/>
              <w:t>Post Lab Subjective/Objective type Questions</w:t>
            </w:r>
            <w:r>
              <w:rPr>
                <w:rFonts w:ascii="Times New Roman" w:hAnsi="Times New Roman"/>
                <w:b/>
                <w:color w:val="BC202E"/>
                <w:sz w:val="24"/>
                <w:szCs w:val="24"/>
              </w:rPr>
              <w:t xml:space="preserve">: </w:t>
            </w:r>
          </w:p>
        </w:tc>
      </w:tr>
      <w:tr w:rsidR="00F061A3" w14:paraId="1F3A1967" w14:textId="77777777" w:rsidTr="00A25C5E">
        <w:tc>
          <w:tcPr>
            <w:tcW w:w="9782" w:type="dxa"/>
          </w:tcPr>
          <w:p w14:paraId="158AC460" w14:textId="2AE83331" w:rsidR="00F061A3" w:rsidRDefault="00093706" w:rsidP="00B00CA7">
            <w:pPr>
              <w:pStyle w:val="ListParagraph"/>
              <w:numPr>
                <w:ilvl w:val="0"/>
                <w:numId w:val="11"/>
              </w:numPr>
              <w:spacing w:before="100" w:after="100"/>
              <w:ind w:left="714" w:hanging="357"/>
              <w:jc w:val="both"/>
              <w:rPr>
                <w:rFonts w:ascii="Times New Roman" w:hAnsi="Times New Roman"/>
                <w:b/>
                <w:bCs/>
                <w:iCs/>
                <w:sz w:val="24"/>
                <w:szCs w:val="24"/>
              </w:rPr>
            </w:pPr>
            <w:r w:rsidRPr="00B00CA7">
              <w:rPr>
                <w:rFonts w:ascii="Times New Roman" w:hAnsi="Times New Roman"/>
                <w:b/>
                <w:bCs/>
                <w:iCs/>
                <w:sz w:val="24"/>
                <w:szCs w:val="24"/>
              </w:rPr>
              <w:t>Generate</w:t>
            </w:r>
            <w:r w:rsidR="00712ECD" w:rsidRPr="00B00CA7">
              <w:rPr>
                <w:rFonts w:ascii="Times New Roman" w:hAnsi="Times New Roman"/>
                <w:b/>
                <w:bCs/>
                <w:iCs/>
                <w:sz w:val="24"/>
                <w:szCs w:val="24"/>
              </w:rPr>
              <w:t xml:space="preserve"> </w:t>
            </w:r>
            <w:r w:rsidRPr="00B00CA7">
              <w:rPr>
                <w:rFonts w:ascii="Times New Roman" w:hAnsi="Times New Roman"/>
                <w:b/>
                <w:bCs/>
                <w:iCs/>
                <w:sz w:val="24"/>
                <w:szCs w:val="24"/>
              </w:rPr>
              <w:t xml:space="preserve">any </w:t>
            </w:r>
            <w:r w:rsidR="00712ECD" w:rsidRPr="00B00CA7">
              <w:rPr>
                <w:rFonts w:ascii="Times New Roman" w:hAnsi="Times New Roman"/>
                <w:b/>
                <w:bCs/>
                <w:iCs/>
                <w:sz w:val="24"/>
                <w:szCs w:val="24"/>
              </w:rPr>
              <w:t>continuous</w:t>
            </w:r>
            <w:r w:rsidR="00ED1128" w:rsidRPr="00B00CA7">
              <w:rPr>
                <w:rFonts w:ascii="Times New Roman" w:hAnsi="Times New Roman"/>
                <w:b/>
                <w:bCs/>
                <w:iCs/>
                <w:sz w:val="24"/>
                <w:szCs w:val="24"/>
              </w:rPr>
              <w:t xml:space="preserve"> signals</w:t>
            </w:r>
            <w:r w:rsidRPr="00B00CA7">
              <w:rPr>
                <w:rFonts w:ascii="Times New Roman" w:hAnsi="Times New Roman"/>
                <w:b/>
                <w:bCs/>
                <w:iCs/>
                <w:sz w:val="24"/>
                <w:szCs w:val="24"/>
              </w:rPr>
              <w:t xml:space="preserve"> perform the operations on it, which are performed in the and upload the hand written solution</w:t>
            </w:r>
            <w:r w:rsidR="00B00CA7" w:rsidRPr="00B00CA7">
              <w:rPr>
                <w:rFonts w:ascii="Times New Roman" w:hAnsi="Times New Roman"/>
                <w:b/>
                <w:bCs/>
                <w:iCs/>
                <w:sz w:val="24"/>
                <w:szCs w:val="24"/>
              </w:rPr>
              <w:t>.</w:t>
            </w:r>
          </w:p>
          <w:p w14:paraId="143ABCCE" w14:textId="40D35870" w:rsidR="0061720C" w:rsidRDefault="00914D82" w:rsidP="00914D82">
            <w:pPr>
              <w:spacing w:before="100" w:after="100"/>
              <w:jc w:val="center"/>
              <w:rPr>
                <w:rFonts w:ascii="Times New Roman" w:hAnsi="Times New Roman"/>
                <w:b/>
                <w:bCs/>
                <w:iCs/>
                <w:sz w:val="24"/>
                <w:szCs w:val="24"/>
              </w:rPr>
            </w:pPr>
            <w:r>
              <w:rPr>
                <w:noProof/>
              </w:rPr>
              <w:drawing>
                <wp:inline distT="0" distB="0" distL="0" distR="0" wp14:anchorId="72551B3E" wp14:editId="24421066">
                  <wp:extent cx="5510893" cy="6828929"/>
                  <wp:effectExtent l="19050" t="19050" r="13970" b="10160"/>
                  <wp:docPr id="24747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73220" name=""/>
                          <pic:cNvPicPr/>
                        </pic:nvPicPr>
                        <pic:blipFill rotWithShape="1">
                          <a:blip r:embed="rId14"/>
                          <a:srcRect t="10014"/>
                          <a:stretch/>
                        </pic:blipFill>
                        <pic:spPr bwMode="auto">
                          <a:xfrm>
                            <a:off x="0" y="0"/>
                            <a:ext cx="5515290" cy="683437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3C04A8" w14:textId="77777777" w:rsidR="00914D82" w:rsidRDefault="00914D82" w:rsidP="00914D82">
            <w:pPr>
              <w:spacing w:before="100" w:after="100"/>
              <w:jc w:val="center"/>
              <w:rPr>
                <w:rFonts w:ascii="Times New Roman" w:hAnsi="Times New Roman"/>
                <w:b/>
                <w:bCs/>
                <w:iCs/>
                <w:sz w:val="24"/>
                <w:szCs w:val="24"/>
              </w:rPr>
            </w:pPr>
          </w:p>
          <w:p w14:paraId="3C0656D3" w14:textId="77777777" w:rsidR="00914D82" w:rsidRDefault="00914D82" w:rsidP="00F05077">
            <w:pPr>
              <w:spacing w:before="100" w:after="100"/>
              <w:rPr>
                <w:rFonts w:ascii="Times New Roman" w:hAnsi="Times New Roman"/>
                <w:b/>
                <w:bCs/>
                <w:iCs/>
                <w:sz w:val="24"/>
                <w:szCs w:val="24"/>
              </w:rPr>
            </w:pPr>
          </w:p>
          <w:p w14:paraId="0B4CDFEF" w14:textId="306970A5" w:rsidR="00914D82" w:rsidRDefault="00F05077" w:rsidP="00914D82">
            <w:pPr>
              <w:spacing w:before="100" w:after="100"/>
              <w:jc w:val="center"/>
              <w:rPr>
                <w:rFonts w:ascii="Times New Roman" w:hAnsi="Times New Roman"/>
                <w:b/>
                <w:bCs/>
                <w:iCs/>
                <w:sz w:val="24"/>
                <w:szCs w:val="24"/>
              </w:rPr>
            </w:pPr>
            <w:r>
              <w:rPr>
                <w:noProof/>
              </w:rPr>
              <w:drawing>
                <wp:inline distT="0" distB="0" distL="0" distR="0" wp14:anchorId="58132D87" wp14:editId="51FDA5E8">
                  <wp:extent cx="5428734" cy="7424058"/>
                  <wp:effectExtent l="19050" t="19050" r="19685" b="24765"/>
                  <wp:docPr id="210639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93466" name=""/>
                          <pic:cNvPicPr/>
                        </pic:nvPicPr>
                        <pic:blipFill>
                          <a:blip r:embed="rId15"/>
                          <a:stretch>
                            <a:fillRect/>
                          </a:stretch>
                        </pic:blipFill>
                        <pic:spPr>
                          <a:xfrm>
                            <a:off x="0" y="0"/>
                            <a:ext cx="5432425" cy="7429105"/>
                          </a:xfrm>
                          <a:prstGeom prst="rect">
                            <a:avLst/>
                          </a:prstGeom>
                          <a:ln>
                            <a:solidFill>
                              <a:schemeClr val="tx1"/>
                            </a:solidFill>
                          </a:ln>
                        </pic:spPr>
                      </pic:pic>
                    </a:graphicData>
                  </a:graphic>
                </wp:inline>
              </w:drawing>
            </w:r>
          </w:p>
          <w:p w14:paraId="4D810AA3" w14:textId="77777777" w:rsidR="00F05077" w:rsidRDefault="00F05077" w:rsidP="00914D82">
            <w:pPr>
              <w:spacing w:before="100" w:after="100"/>
              <w:jc w:val="center"/>
              <w:rPr>
                <w:rFonts w:ascii="Times New Roman" w:hAnsi="Times New Roman"/>
                <w:b/>
                <w:bCs/>
                <w:iCs/>
                <w:sz w:val="24"/>
                <w:szCs w:val="24"/>
              </w:rPr>
            </w:pPr>
          </w:p>
          <w:p w14:paraId="1A227811" w14:textId="77777777" w:rsidR="00F05077" w:rsidRPr="00914D82" w:rsidRDefault="00F05077" w:rsidP="00914D82">
            <w:pPr>
              <w:spacing w:before="100" w:after="100"/>
              <w:jc w:val="center"/>
              <w:rPr>
                <w:rFonts w:ascii="Times New Roman" w:hAnsi="Times New Roman"/>
                <w:b/>
                <w:bCs/>
                <w:iCs/>
                <w:sz w:val="24"/>
                <w:szCs w:val="24"/>
              </w:rPr>
            </w:pPr>
          </w:p>
          <w:p w14:paraId="4CD85CB5" w14:textId="6B02E0C0" w:rsidR="00B73A04" w:rsidRPr="00B73A04" w:rsidRDefault="00093706" w:rsidP="00B73A04">
            <w:pPr>
              <w:pStyle w:val="ListParagraph"/>
              <w:numPr>
                <w:ilvl w:val="0"/>
                <w:numId w:val="11"/>
              </w:numPr>
              <w:spacing w:before="100" w:after="100"/>
              <w:ind w:left="714" w:hanging="357"/>
              <w:jc w:val="both"/>
              <w:rPr>
                <w:rFonts w:ascii="Times New Roman" w:hAnsi="Times New Roman"/>
                <w:iCs/>
                <w:sz w:val="24"/>
                <w:szCs w:val="24"/>
              </w:rPr>
            </w:pPr>
            <w:r w:rsidRPr="00B00CA7">
              <w:rPr>
                <w:rFonts w:ascii="Times New Roman" w:hAnsi="Times New Roman"/>
                <w:b/>
                <w:bCs/>
                <w:iCs/>
                <w:sz w:val="24"/>
                <w:szCs w:val="24"/>
              </w:rPr>
              <w:t xml:space="preserve">Generate any </w:t>
            </w:r>
            <w:r w:rsidR="00712ECD" w:rsidRPr="00B00CA7">
              <w:rPr>
                <w:rFonts w:ascii="Times New Roman" w:hAnsi="Times New Roman"/>
                <w:b/>
                <w:bCs/>
                <w:iCs/>
                <w:sz w:val="24"/>
                <w:szCs w:val="24"/>
              </w:rPr>
              <w:t>discrete signals</w:t>
            </w:r>
            <w:r w:rsidRPr="00B00CA7">
              <w:rPr>
                <w:rFonts w:ascii="Times New Roman" w:hAnsi="Times New Roman"/>
                <w:b/>
                <w:bCs/>
                <w:iCs/>
                <w:sz w:val="24"/>
                <w:szCs w:val="24"/>
              </w:rPr>
              <w:t xml:space="preserve"> and perform the operations on it, which are performed in the and upload the hand written solution</w:t>
            </w:r>
            <w:r w:rsidR="00B00CA7" w:rsidRPr="00B00CA7">
              <w:rPr>
                <w:rFonts w:ascii="Times New Roman" w:hAnsi="Times New Roman"/>
                <w:b/>
                <w:bCs/>
                <w:iCs/>
                <w:sz w:val="24"/>
                <w:szCs w:val="24"/>
              </w:rPr>
              <w:t>.</w:t>
            </w:r>
          </w:p>
          <w:p w14:paraId="6D4A00E8" w14:textId="77777777" w:rsidR="00B73A04" w:rsidRDefault="00B73A04" w:rsidP="00B73A04">
            <w:pPr>
              <w:spacing w:before="100" w:after="100"/>
              <w:jc w:val="center"/>
              <w:rPr>
                <w:rFonts w:ascii="Times New Roman" w:hAnsi="Times New Roman"/>
                <w:iCs/>
                <w:sz w:val="24"/>
                <w:szCs w:val="24"/>
              </w:rPr>
            </w:pPr>
            <w:r w:rsidRPr="00B73A04">
              <w:rPr>
                <w:rFonts w:ascii="Times New Roman" w:hAnsi="Times New Roman"/>
                <w:iCs/>
                <w:sz w:val="24"/>
                <w:szCs w:val="24"/>
              </w:rPr>
              <w:drawing>
                <wp:inline distT="0" distB="0" distL="0" distR="0" wp14:anchorId="5C308E3B" wp14:editId="2E41B362">
                  <wp:extent cx="6045783" cy="4180114"/>
                  <wp:effectExtent l="19050" t="19050" r="12700" b="11430"/>
                  <wp:docPr id="31211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10738" name=""/>
                          <pic:cNvPicPr/>
                        </pic:nvPicPr>
                        <pic:blipFill>
                          <a:blip r:embed="rId16"/>
                          <a:stretch>
                            <a:fillRect/>
                          </a:stretch>
                        </pic:blipFill>
                        <pic:spPr>
                          <a:xfrm>
                            <a:off x="0" y="0"/>
                            <a:ext cx="6058777" cy="4189098"/>
                          </a:xfrm>
                          <a:prstGeom prst="rect">
                            <a:avLst/>
                          </a:prstGeom>
                          <a:ln>
                            <a:solidFill>
                              <a:schemeClr val="tx1"/>
                            </a:solidFill>
                          </a:ln>
                        </pic:spPr>
                      </pic:pic>
                    </a:graphicData>
                  </a:graphic>
                </wp:inline>
              </w:drawing>
            </w:r>
          </w:p>
          <w:p w14:paraId="0391BC09" w14:textId="77777777" w:rsidR="00B73A04" w:rsidRDefault="00B73A04" w:rsidP="00B73A04">
            <w:pPr>
              <w:spacing w:before="100" w:after="100"/>
              <w:jc w:val="center"/>
              <w:rPr>
                <w:rFonts w:ascii="Times New Roman" w:hAnsi="Times New Roman"/>
                <w:iCs/>
                <w:sz w:val="24"/>
                <w:szCs w:val="24"/>
              </w:rPr>
            </w:pPr>
          </w:p>
          <w:p w14:paraId="3018F3FB" w14:textId="77777777" w:rsidR="00B73A04" w:rsidRDefault="00B73A04" w:rsidP="00B73A04">
            <w:pPr>
              <w:spacing w:before="100" w:after="100"/>
              <w:jc w:val="center"/>
              <w:rPr>
                <w:rFonts w:ascii="Times New Roman" w:hAnsi="Times New Roman"/>
                <w:iCs/>
                <w:sz w:val="24"/>
                <w:szCs w:val="24"/>
              </w:rPr>
            </w:pPr>
          </w:p>
          <w:p w14:paraId="730B4061" w14:textId="77777777" w:rsidR="00B73A04" w:rsidRDefault="00B73A04" w:rsidP="00B73A04">
            <w:pPr>
              <w:spacing w:before="100" w:after="100"/>
              <w:jc w:val="center"/>
              <w:rPr>
                <w:rFonts w:ascii="Times New Roman" w:hAnsi="Times New Roman"/>
                <w:iCs/>
                <w:sz w:val="24"/>
                <w:szCs w:val="24"/>
              </w:rPr>
            </w:pPr>
          </w:p>
          <w:p w14:paraId="6AA3FBBA" w14:textId="77777777" w:rsidR="00B73A04" w:rsidRDefault="00B73A04" w:rsidP="00B73A04">
            <w:pPr>
              <w:spacing w:before="100" w:after="100"/>
              <w:jc w:val="center"/>
              <w:rPr>
                <w:rFonts w:ascii="Times New Roman" w:hAnsi="Times New Roman"/>
                <w:iCs/>
                <w:sz w:val="24"/>
                <w:szCs w:val="24"/>
              </w:rPr>
            </w:pPr>
          </w:p>
          <w:p w14:paraId="17555453" w14:textId="77777777" w:rsidR="00B73A04" w:rsidRDefault="00B73A04" w:rsidP="00B73A04">
            <w:pPr>
              <w:spacing w:before="100" w:after="100"/>
              <w:jc w:val="center"/>
              <w:rPr>
                <w:rFonts w:ascii="Times New Roman" w:hAnsi="Times New Roman"/>
                <w:iCs/>
                <w:sz w:val="24"/>
                <w:szCs w:val="24"/>
              </w:rPr>
            </w:pPr>
          </w:p>
          <w:p w14:paraId="2C6FF22B" w14:textId="77777777" w:rsidR="00B73A04" w:rsidRDefault="00B73A04" w:rsidP="00B73A04">
            <w:pPr>
              <w:spacing w:before="100" w:after="100"/>
              <w:jc w:val="center"/>
              <w:rPr>
                <w:rFonts w:ascii="Times New Roman" w:hAnsi="Times New Roman"/>
                <w:iCs/>
                <w:sz w:val="24"/>
                <w:szCs w:val="24"/>
              </w:rPr>
            </w:pPr>
          </w:p>
          <w:p w14:paraId="64FFEAFA" w14:textId="77777777" w:rsidR="00B73A04" w:rsidRDefault="00B73A04" w:rsidP="00B73A04">
            <w:pPr>
              <w:spacing w:before="100" w:after="100"/>
              <w:jc w:val="center"/>
              <w:rPr>
                <w:rFonts w:ascii="Times New Roman" w:hAnsi="Times New Roman"/>
                <w:iCs/>
                <w:sz w:val="24"/>
                <w:szCs w:val="24"/>
              </w:rPr>
            </w:pPr>
          </w:p>
          <w:p w14:paraId="4BC3981A" w14:textId="77777777" w:rsidR="00B73A04" w:rsidRDefault="00B73A04" w:rsidP="00B73A04">
            <w:pPr>
              <w:spacing w:before="100" w:after="100"/>
              <w:jc w:val="center"/>
              <w:rPr>
                <w:rFonts w:ascii="Times New Roman" w:hAnsi="Times New Roman"/>
                <w:iCs/>
                <w:sz w:val="24"/>
                <w:szCs w:val="24"/>
              </w:rPr>
            </w:pPr>
          </w:p>
          <w:p w14:paraId="3A3D0714" w14:textId="77777777" w:rsidR="00B73A04" w:rsidRDefault="00B73A04" w:rsidP="00B73A04">
            <w:pPr>
              <w:spacing w:before="100" w:after="100"/>
              <w:jc w:val="center"/>
              <w:rPr>
                <w:rFonts w:ascii="Times New Roman" w:hAnsi="Times New Roman"/>
                <w:iCs/>
                <w:sz w:val="24"/>
                <w:szCs w:val="24"/>
              </w:rPr>
            </w:pPr>
          </w:p>
          <w:p w14:paraId="48EDAAB3" w14:textId="77777777" w:rsidR="00B73A04" w:rsidRDefault="00B73A04" w:rsidP="00B73A04">
            <w:pPr>
              <w:spacing w:before="100" w:after="100"/>
              <w:jc w:val="center"/>
              <w:rPr>
                <w:rFonts w:ascii="Times New Roman" w:hAnsi="Times New Roman"/>
                <w:iCs/>
                <w:sz w:val="24"/>
                <w:szCs w:val="24"/>
              </w:rPr>
            </w:pPr>
          </w:p>
          <w:p w14:paraId="6ADD3096" w14:textId="77777777" w:rsidR="00B73A04" w:rsidRDefault="00B73A04" w:rsidP="00B73A04">
            <w:pPr>
              <w:spacing w:before="100" w:after="100"/>
              <w:jc w:val="center"/>
              <w:rPr>
                <w:rFonts w:ascii="Times New Roman" w:hAnsi="Times New Roman"/>
                <w:iCs/>
                <w:sz w:val="24"/>
                <w:szCs w:val="24"/>
              </w:rPr>
            </w:pPr>
          </w:p>
          <w:p w14:paraId="3C927F3F" w14:textId="77777777" w:rsidR="00B73A04" w:rsidRDefault="00B73A04" w:rsidP="00B73A04">
            <w:pPr>
              <w:spacing w:before="100" w:after="100"/>
              <w:jc w:val="center"/>
              <w:rPr>
                <w:rFonts w:ascii="Times New Roman" w:hAnsi="Times New Roman"/>
                <w:iCs/>
                <w:sz w:val="24"/>
                <w:szCs w:val="24"/>
              </w:rPr>
            </w:pPr>
          </w:p>
          <w:p w14:paraId="3715009E" w14:textId="77777777" w:rsidR="00B73A04" w:rsidRDefault="00B73A04" w:rsidP="00B73A04">
            <w:pPr>
              <w:spacing w:before="100" w:after="100"/>
              <w:jc w:val="center"/>
              <w:rPr>
                <w:rFonts w:ascii="Times New Roman" w:hAnsi="Times New Roman"/>
                <w:iCs/>
                <w:sz w:val="24"/>
                <w:szCs w:val="24"/>
              </w:rPr>
            </w:pPr>
          </w:p>
          <w:p w14:paraId="410BF9D6" w14:textId="77777777" w:rsidR="00B73A04" w:rsidRDefault="00B73A04" w:rsidP="00B73A04">
            <w:pPr>
              <w:spacing w:before="100" w:after="100"/>
              <w:jc w:val="center"/>
              <w:rPr>
                <w:rFonts w:ascii="Times New Roman" w:hAnsi="Times New Roman"/>
                <w:iCs/>
                <w:sz w:val="24"/>
                <w:szCs w:val="24"/>
              </w:rPr>
            </w:pPr>
          </w:p>
          <w:p w14:paraId="48C3EBCE" w14:textId="5BDFB5DB" w:rsidR="00203C2E" w:rsidRPr="00B73A04" w:rsidRDefault="00203C2E" w:rsidP="00B73A04">
            <w:pPr>
              <w:spacing w:before="100" w:after="100"/>
              <w:jc w:val="center"/>
              <w:rPr>
                <w:rFonts w:ascii="Times New Roman" w:hAnsi="Times New Roman"/>
                <w:iCs/>
                <w:sz w:val="24"/>
                <w:szCs w:val="24"/>
              </w:rPr>
            </w:pPr>
            <w:r>
              <w:rPr>
                <w:noProof/>
              </w:rPr>
              <w:drawing>
                <wp:inline distT="0" distB="0" distL="0" distR="0" wp14:anchorId="305086A0" wp14:editId="055A99C7">
                  <wp:extent cx="5632436" cy="7663543"/>
                  <wp:effectExtent l="19050" t="19050" r="26035" b="13970"/>
                  <wp:docPr id="95939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95407" name=""/>
                          <pic:cNvPicPr/>
                        </pic:nvPicPr>
                        <pic:blipFill>
                          <a:blip r:embed="rId17"/>
                          <a:stretch>
                            <a:fillRect/>
                          </a:stretch>
                        </pic:blipFill>
                        <pic:spPr>
                          <a:xfrm>
                            <a:off x="0" y="0"/>
                            <a:ext cx="5634116" cy="7665829"/>
                          </a:xfrm>
                          <a:prstGeom prst="rect">
                            <a:avLst/>
                          </a:prstGeom>
                          <a:ln>
                            <a:solidFill>
                              <a:schemeClr val="tx1"/>
                            </a:solidFill>
                          </a:ln>
                        </pic:spPr>
                      </pic:pic>
                    </a:graphicData>
                  </a:graphic>
                </wp:inline>
              </w:drawing>
            </w:r>
          </w:p>
        </w:tc>
      </w:tr>
    </w:tbl>
    <w:p w14:paraId="5273D014" w14:textId="77777777" w:rsidR="00AA1F5A" w:rsidRDefault="00AA1F5A"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AA1F5A" w14:paraId="34CDE469" w14:textId="77777777" w:rsidTr="00F76925">
        <w:tc>
          <w:tcPr>
            <w:tcW w:w="9782" w:type="dxa"/>
          </w:tcPr>
          <w:p w14:paraId="7A33EB11" w14:textId="75FACF42" w:rsidR="00AA1F5A" w:rsidRPr="007609F2" w:rsidRDefault="00AA1F5A" w:rsidP="00F05077">
            <w:pPr>
              <w:shd w:val="clear" w:color="auto" w:fill="FFFFFF"/>
              <w:spacing w:before="100" w:after="100"/>
              <w:ind w:left="-709" w:firstLine="709"/>
              <w:rPr>
                <w:rFonts w:ascii="Times New Roman" w:hAnsi="Times New Roman"/>
                <w:b/>
                <w:sz w:val="24"/>
                <w:szCs w:val="24"/>
              </w:rPr>
            </w:pPr>
            <w:r w:rsidRPr="00AA1F5A">
              <w:rPr>
                <w:rFonts w:ascii="Times New Roman" w:hAnsi="Times New Roman"/>
                <w:b/>
                <w:color w:val="BC202E"/>
                <w:sz w:val="24"/>
                <w:szCs w:val="24"/>
              </w:rPr>
              <w:t>Conclusion:</w:t>
            </w:r>
          </w:p>
        </w:tc>
      </w:tr>
      <w:tr w:rsidR="00AA1F5A" w14:paraId="74DD4D6A" w14:textId="77777777" w:rsidTr="00F76925">
        <w:tc>
          <w:tcPr>
            <w:tcW w:w="9782" w:type="dxa"/>
          </w:tcPr>
          <w:p w14:paraId="451940F2" w14:textId="5127D358" w:rsidR="00AA1F5A" w:rsidRPr="00AA1F5A" w:rsidRDefault="005F1392" w:rsidP="005F1392">
            <w:pPr>
              <w:spacing w:before="100" w:after="100"/>
              <w:jc w:val="both"/>
              <w:rPr>
                <w:rFonts w:ascii="Times New Roman" w:hAnsi="Times New Roman"/>
                <w:iCs/>
                <w:sz w:val="24"/>
                <w:szCs w:val="24"/>
              </w:rPr>
            </w:pPr>
            <w:r w:rsidRPr="005F1392">
              <w:rPr>
                <w:rFonts w:ascii="Times New Roman" w:hAnsi="Times New Roman"/>
                <w:iCs/>
                <w:sz w:val="24"/>
                <w:szCs w:val="24"/>
              </w:rPr>
              <w:t>In conclusion, the experiment provided valuable insights into the generation and manipulation of continuous time signals, demonstrating their importance in real-life applications. The operations performed, including amplitude scaling, time scaling, folding, and time shifting, were successfully implemented, showcasing the versatility and flexibility of these techniques in signal processing. </w:t>
            </w:r>
          </w:p>
        </w:tc>
      </w:tr>
    </w:tbl>
    <w:p w14:paraId="38BA94A5" w14:textId="607274F2" w:rsidR="00AA1F5A" w:rsidRDefault="00AA1F5A" w:rsidP="00AA1F5A">
      <w:pPr>
        <w:spacing w:after="0" w:line="240" w:lineRule="auto"/>
        <w:ind w:hanging="851"/>
        <w:jc w:val="both"/>
        <w:rPr>
          <w:rFonts w:ascii="Times New Roman" w:hAnsi="Times New Roman"/>
          <w:b/>
          <w:iCs/>
          <w:sz w:val="24"/>
          <w:szCs w:val="24"/>
        </w:rPr>
      </w:pPr>
    </w:p>
    <w:tbl>
      <w:tblPr>
        <w:tblStyle w:val="TableGrid"/>
        <w:tblW w:w="0" w:type="auto"/>
        <w:tblInd w:w="5070" w:type="dxa"/>
        <w:tblLook w:val="04A0" w:firstRow="1" w:lastRow="0" w:firstColumn="1" w:lastColumn="0" w:noHBand="0" w:noVBand="1"/>
      </w:tblPr>
      <w:tblGrid>
        <w:gridCol w:w="4536"/>
      </w:tblGrid>
      <w:tr w:rsidR="00AA1F5A" w14:paraId="38D4CC51" w14:textId="77777777" w:rsidTr="00F76925">
        <w:tc>
          <w:tcPr>
            <w:tcW w:w="4536" w:type="dxa"/>
          </w:tcPr>
          <w:p w14:paraId="02894BA1" w14:textId="77777777" w:rsidR="00AA1F5A" w:rsidRDefault="00AA1F5A" w:rsidP="00B00CA7">
            <w:pPr>
              <w:widowControl w:val="0"/>
              <w:suppressAutoHyphens/>
              <w:spacing w:line="264" w:lineRule="auto"/>
              <w:jc w:val="center"/>
              <w:rPr>
                <w:rFonts w:ascii="Times New Roman" w:hAnsi="Times New Roman"/>
                <w:b/>
                <w:color w:val="BC202E"/>
                <w:sz w:val="24"/>
                <w:szCs w:val="24"/>
              </w:rPr>
            </w:pPr>
          </w:p>
          <w:p w14:paraId="3BE4985D" w14:textId="77777777" w:rsidR="00AA1F5A" w:rsidRDefault="00AA1F5A" w:rsidP="00B00CA7">
            <w:pPr>
              <w:widowControl w:val="0"/>
              <w:suppressAutoHyphens/>
              <w:spacing w:line="264" w:lineRule="auto"/>
              <w:jc w:val="center"/>
              <w:rPr>
                <w:rFonts w:ascii="Times New Roman" w:hAnsi="Times New Roman"/>
                <w:b/>
                <w:color w:val="BC202E"/>
                <w:sz w:val="24"/>
                <w:szCs w:val="24"/>
              </w:rPr>
            </w:pPr>
          </w:p>
          <w:p w14:paraId="7D54C9F6" w14:textId="4BB60DE9" w:rsidR="00AA1F5A" w:rsidRPr="00AA1F5A" w:rsidRDefault="00AA1F5A" w:rsidP="00B00CA7">
            <w:pPr>
              <w:widowControl w:val="0"/>
              <w:suppressAutoHyphens/>
              <w:spacing w:line="264" w:lineRule="auto"/>
              <w:jc w:val="center"/>
              <w:rPr>
                <w:rFonts w:ascii="Times New Roman" w:hAnsi="Times New Roman"/>
                <w:b/>
                <w:color w:val="BC202E"/>
                <w:sz w:val="24"/>
                <w:szCs w:val="24"/>
              </w:rPr>
            </w:pPr>
            <w:r w:rsidRPr="00AA1F5A">
              <w:rPr>
                <w:rFonts w:ascii="Times New Roman" w:hAnsi="Times New Roman"/>
                <w:b/>
                <w:color w:val="BC202E"/>
                <w:sz w:val="24"/>
                <w:szCs w:val="24"/>
              </w:rPr>
              <w:t>Signature of faculty in-charge</w:t>
            </w:r>
            <w:r>
              <w:rPr>
                <w:rFonts w:ascii="Times New Roman" w:hAnsi="Times New Roman"/>
                <w:b/>
                <w:color w:val="BC202E"/>
                <w:sz w:val="24"/>
                <w:szCs w:val="24"/>
              </w:rPr>
              <w:t xml:space="preserve"> with Date:</w:t>
            </w:r>
          </w:p>
        </w:tc>
      </w:tr>
    </w:tbl>
    <w:p w14:paraId="548892D7" w14:textId="77777777" w:rsidR="001F0663" w:rsidRDefault="001F0663" w:rsidP="00AA1F5A">
      <w:pPr>
        <w:shd w:val="clear" w:color="auto" w:fill="FFFFFF"/>
        <w:spacing w:before="100" w:beforeAutospacing="1" w:after="100" w:afterAutospacing="1" w:line="240" w:lineRule="auto"/>
        <w:rPr>
          <w:rFonts w:ascii="Arial" w:eastAsia="Times New Roman" w:hAnsi="Arial" w:cs="Arial"/>
          <w:b/>
          <w:color w:val="222222"/>
          <w:sz w:val="44"/>
          <w:szCs w:val="44"/>
        </w:rPr>
      </w:pPr>
    </w:p>
    <w:sectPr w:rsidR="001F0663" w:rsidSect="00D851F1">
      <w:headerReference w:type="default" r:id="rId18"/>
      <w:footerReference w:type="default" r:id="rId19"/>
      <w:pgSz w:w="12240" w:h="15840"/>
      <w:pgMar w:top="1530" w:right="90" w:bottom="1440" w:left="1440" w:header="9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3DA10" w14:textId="77777777" w:rsidR="00747551" w:rsidRDefault="00747551" w:rsidP="001F0663">
      <w:pPr>
        <w:spacing w:after="0" w:line="240" w:lineRule="auto"/>
      </w:pPr>
      <w:r>
        <w:separator/>
      </w:r>
    </w:p>
  </w:endnote>
  <w:endnote w:type="continuationSeparator" w:id="0">
    <w:p w14:paraId="023927A0" w14:textId="77777777" w:rsidR="00747551" w:rsidRDefault="00747551" w:rsidP="001F0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5C320" w14:textId="77777777" w:rsidR="00B45203" w:rsidRPr="00B00CA7" w:rsidRDefault="00B45203">
    <w:pPr>
      <w:rPr>
        <w:rFonts w:ascii="Arial" w:hAnsi="Arial" w:cs="Arial"/>
      </w:rPr>
    </w:pPr>
  </w:p>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969"/>
      <w:gridCol w:w="3403"/>
    </w:tblGrid>
    <w:tr w:rsidR="000576CC" w:rsidRPr="00B00CA7" w14:paraId="7EC0880B" w14:textId="77777777" w:rsidTr="00A25C5E">
      <w:tc>
        <w:tcPr>
          <w:tcW w:w="3544" w:type="dxa"/>
        </w:tcPr>
        <w:p w14:paraId="557B72DF" w14:textId="545C5F27" w:rsidR="000576CC" w:rsidRPr="00B00CA7" w:rsidRDefault="000576CC" w:rsidP="00ED1128">
          <w:pPr>
            <w:pStyle w:val="Footer"/>
            <w:rPr>
              <w:rFonts w:ascii="Arial" w:hAnsi="Arial" w:cs="Arial"/>
            </w:rPr>
          </w:pPr>
          <w:r w:rsidRPr="00B00CA7">
            <w:rPr>
              <w:rFonts w:ascii="Arial" w:hAnsi="Arial" w:cs="Arial"/>
              <w:bCs/>
              <w:color w:val="222222"/>
              <w:shd w:val="clear" w:color="auto" w:fill="FFFFFF"/>
            </w:rPr>
            <w:t>Networks, Signals and Systems </w:t>
          </w:r>
        </w:p>
      </w:tc>
      <w:tc>
        <w:tcPr>
          <w:tcW w:w="3969" w:type="dxa"/>
        </w:tcPr>
        <w:p w14:paraId="7BF2C374" w14:textId="05A88E04" w:rsidR="000576CC" w:rsidRPr="00B00CA7" w:rsidRDefault="000576CC" w:rsidP="0050731F">
          <w:pPr>
            <w:pStyle w:val="Footer"/>
            <w:jc w:val="center"/>
            <w:rPr>
              <w:rFonts w:ascii="Arial" w:hAnsi="Arial" w:cs="Arial"/>
            </w:rPr>
          </w:pPr>
          <w:r w:rsidRPr="00B00CA7">
            <w:rPr>
              <w:rFonts w:ascii="Arial" w:hAnsi="Arial" w:cs="Arial"/>
            </w:rPr>
            <w:t>Semester: III</w:t>
          </w:r>
        </w:p>
      </w:tc>
      <w:tc>
        <w:tcPr>
          <w:tcW w:w="3403" w:type="dxa"/>
        </w:tcPr>
        <w:p w14:paraId="2B412F4E" w14:textId="3D384D99" w:rsidR="000576CC" w:rsidRPr="00B00CA7" w:rsidRDefault="000576CC" w:rsidP="0050731F">
          <w:pPr>
            <w:pStyle w:val="Footer"/>
            <w:jc w:val="right"/>
            <w:rPr>
              <w:rFonts w:ascii="Arial" w:hAnsi="Arial" w:cs="Arial"/>
            </w:rPr>
          </w:pPr>
          <w:r w:rsidRPr="00B00CA7">
            <w:rPr>
              <w:rFonts w:ascii="Arial" w:hAnsi="Arial" w:cs="Arial"/>
            </w:rPr>
            <w:t>Academic Year: 2023-24</w:t>
          </w:r>
        </w:p>
      </w:tc>
    </w:tr>
    <w:tr w:rsidR="000576CC" w:rsidRPr="00B00CA7" w14:paraId="41C47D61" w14:textId="77777777" w:rsidTr="00A25C5E">
      <w:tc>
        <w:tcPr>
          <w:tcW w:w="3544" w:type="dxa"/>
        </w:tcPr>
        <w:p w14:paraId="3B2FFD7D" w14:textId="13CA15AC" w:rsidR="000576CC" w:rsidRPr="00B00CA7" w:rsidRDefault="000576CC" w:rsidP="0050731F">
          <w:pPr>
            <w:pStyle w:val="Footer"/>
            <w:rPr>
              <w:rFonts w:ascii="Arial" w:hAnsi="Arial" w:cs="Arial"/>
            </w:rPr>
          </w:pPr>
        </w:p>
      </w:tc>
      <w:tc>
        <w:tcPr>
          <w:tcW w:w="3969" w:type="dxa"/>
        </w:tcPr>
        <w:p w14:paraId="3B1C890A" w14:textId="77777777" w:rsidR="000576CC" w:rsidRPr="00B00CA7" w:rsidRDefault="000576CC" w:rsidP="0050731F">
          <w:pPr>
            <w:pStyle w:val="Footer"/>
            <w:jc w:val="center"/>
            <w:rPr>
              <w:rFonts w:ascii="Arial" w:hAnsi="Arial" w:cs="Arial"/>
            </w:rPr>
          </w:pPr>
        </w:p>
      </w:tc>
      <w:tc>
        <w:tcPr>
          <w:tcW w:w="3403" w:type="dxa"/>
        </w:tcPr>
        <w:p w14:paraId="50C21C4C" w14:textId="6800684A" w:rsidR="000576CC" w:rsidRPr="00B00CA7" w:rsidRDefault="000576CC" w:rsidP="00ED1128">
          <w:pPr>
            <w:pStyle w:val="Footer"/>
            <w:rPr>
              <w:rFonts w:ascii="Arial" w:hAnsi="Arial" w:cs="Arial"/>
            </w:rPr>
          </w:pPr>
          <w:r w:rsidRPr="00B00CA7">
            <w:rPr>
              <w:rFonts w:ascii="Arial" w:hAnsi="Arial" w:cs="Arial"/>
            </w:rPr>
            <w:t xml:space="preserve">            </w:t>
          </w:r>
          <w:r w:rsidR="00B00CA7">
            <w:rPr>
              <w:rFonts w:ascii="Arial" w:hAnsi="Arial" w:cs="Arial"/>
            </w:rPr>
            <w:t xml:space="preserve"> </w:t>
          </w:r>
          <w:r w:rsidRPr="00B00CA7">
            <w:rPr>
              <w:rFonts w:ascii="Arial" w:hAnsi="Arial" w:cs="Arial"/>
            </w:rPr>
            <w:t xml:space="preserve">Roll </w:t>
          </w:r>
          <w:r w:rsidR="00B00CA7" w:rsidRPr="00B00CA7">
            <w:rPr>
              <w:rFonts w:ascii="Arial" w:hAnsi="Arial" w:cs="Arial"/>
            </w:rPr>
            <w:t>no.</w:t>
          </w:r>
          <w:r w:rsidRPr="00B00CA7">
            <w:rPr>
              <w:rFonts w:ascii="Arial" w:hAnsi="Arial" w:cs="Arial"/>
            </w:rPr>
            <w:t>:</w:t>
          </w:r>
          <w:r w:rsidR="00B00CA7" w:rsidRPr="00B00CA7">
            <w:rPr>
              <w:rFonts w:ascii="Arial" w:hAnsi="Arial" w:cs="Arial"/>
            </w:rPr>
            <w:t xml:space="preserve"> 16014022050</w:t>
          </w:r>
          <w:r w:rsidRPr="00B00CA7">
            <w:rPr>
              <w:rFonts w:ascii="Arial" w:hAnsi="Arial" w:cs="Arial"/>
            </w:rPr>
            <w:t xml:space="preserve">                </w:t>
          </w:r>
        </w:p>
      </w:tc>
    </w:tr>
  </w:tbl>
  <w:p w14:paraId="2A0AD00D" w14:textId="601736F4" w:rsidR="00B45203" w:rsidRPr="00B00CA7" w:rsidRDefault="00B45203" w:rsidP="00B45203">
    <w:pPr>
      <w:pStyle w:val="Footer"/>
      <w:ind w:left="-1440"/>
      <w:jc w:val="center"/>
      <w:rPr>
        <w:rFonts w:ascii="Arial" w:hAnsi="Arial" w:cs="Arial"/>
      </w:rPr>
    </w:pPr>
  </w:p>
  <w:p w14:paraId="7BDC4614" w14:textId="75A41F2E" w:rsidR="00D851F1" w:rsidRPr="00B00CA7" w:rsidRDefault="00D851F1" w:rsidP="00D851F1">
    <w:pPr>
      <w:pStyle w:val="Footer"/>
      <w:ind w:left="-1440"/>
      <w:jc w:val="center"/>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902CC" w14:textId="77777777" w:rsidR="00747551" w:rsidRDefault="00747551" w:rsidP="001F0663">
      <w:pPr>
        <w:spacing w:after="0" w:line="240" w:lineRule="auto"/>
      </w:pPr>
      <w:r>
        <w:separator/>
      </w:r>
    </w:p>
  </w:footnote>
  <w:footnote w:type="continuationSeparator" w:id="0">
    <w:p w14:paraId="337A995E" w14:textId="77777777" w:rsidR="00747551" w:rsidRDefault="00747551" w:rsidP="001F0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3CA2E" w14:textId="77777777" w:rsidR="001F0663" w:rsidRDefault="001F0663">
    <w:pPr>
      <w:pStyle w:val="Header"/>
    </w:pPr>
  </w:p>
  <w:tbl>
    <w:tblPr>
      <w:tblStyle w:val="TableGrid"/>
      <w:tblW w:w="11925" w:type="dxa"/>
      <w:tblInd w:w="-1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2"/>
      <w:gridCol w:w="6154"/>
      <w:gridCol w:w="2199"/>
    </w:tblGrid>
    <w:tr w:rsidR="00A25C5E" w14:paraId="74AD5CF6" w14:textId="77777777" w:rsidTr="00A25C5E">
      <w:trPr>
        <w:trHeight w:val="907"/>
      </w:trPr>
      <w:tc>
        <w:tcPr>
          <w:tcW w:w="3572" w:type="dxa"/>
          <w:hideMark/>
        </w:tcPr>
        <w:p w14:paraId="09A2347E" w14:textId="2C134F66" w:rsidR="00A25C5E" w:rsidRDefault="00A25C5E" w:rsidP="00A25C5E">
          <w:pPr>
            <w:pStyle w:val="Header"/>
            <w:ind w:firstLine="258"/>
          </w:pPr>
          <w:bookmarkStart w:id="0" w:name="_Hlk45647752"/>
          <w:r>
            <w:rPr>
              <w:noProof/>
              <w:lang w:val="en-IN" w:eastAsia="en-IN"/>
            </w:rPr>
            <w:drawing>
              <wp:inline distT="0" distB="0" distL="0" distR="0" wp14:anchorId="36AAB0C6" wp14:editId="1595BA28">
                <wp:extent cx="1973580" cy="609600"/>
                <wp:effectExtent l="0" t="0" r="762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drawing&#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2580" r="8710"/>
                        <a:stretch>
                          <a:fillRect/>
                        </a:stretch>
                      </pic:blipFill>
                      <pic:spPr bwMode="auto">
                        <a:xfrm>
                          <a:off x="0" y="0"/>
                          <a:ext cx="1973580" cy="609600"/>
                        </a:xfrm>
                        <a:prstGeom prst="rect">
                          <a:avLst/>
                        </a:prstGeom>
                        <a:noFill/>
                        <a:ln>
                          <a:noFill/>
                        </a:ln>
                      </pic:spPr>
                    </pic:pic>
                  </a:graphicData>
                </a:graphic>
              </wp:inline>
            </w:drawing>
          </w:r>
        </w:p>
      </w:tc>
      <w:tc>
        <w:tcPr>
          <w:tcW w:w="6153" w:type="dxa"/>
          <w:vAlign w:val="center"/>
          <w:hideMark/>
        </w:tcPr>
        <w:p w14:paraId="2EC47461"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41B18654"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527B1D3B" w14:textId="77777777" w:rsidR="00A25C5E" w:rsidRDefault="00A25C5E" w:rsidP="00A25C5E">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Engineering</w:t>
          </w:r>
        </w:p>
      </w:tc>
      <w:tc>
        <w:tcPr>
          <w:tcW w:w="2199" w:type="dxa"/>
          <w:hideMark/>
        </w:tcPr>
        <w:p w14:paraId="581D3CAB" w14:textId="11F076F6" w:rsidR="00A25C5E" w:rsidRDefault="00A25C5E" w:rsidP="00A25C5E">
          <w:pPr>
            <w:pStyle w:val="Header"/>
            <w:tabs>
              <w:tab w:val="left" w:pos="735"/>
              <w:tab w:val="right" w:pos="2664"/>
            </w:tabs>
          </w:pPr>
          <w:r>
            <w:t xml:space="preserve">      </w:t>
          </w:r>
          <w:r>
            <w:rPr>
              <w:noProof/>
              <w:lang w:val="en-IN" w:eastAsia="en-IN"/>
            </w:rPr>
            <w:drawing>
              <wp:inline distT="0" distB="0" distL="0" distR="0" wp14:anchorId="4D4C77F1" wp14:editId="5AE8040E">
                <wp:extent cx="982980" cy="609600"/>
                <wp:effectExtent l="0" t="0" r="7620" b="0"/>
                <wp:docPr id="4" name="Picture 4" descr="A close up of a sig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descr="A close up of a sign&#10;&#10;Description automatically generated"/>
                        <pic:cNvPicPr>
                          <a:picLocks noGrp="1"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980" cy="609600"/>
                        </a:xfrm>
                        <a:prstGeom prst="rect">
                          <a:avLst/>
                        </a:prstGeom>
                        <a:noFill/>
                        <a:ln>
                          <a:noFill/>
                        </a:ln>
                      </pic:spPr>
                    </pic:pic>
                  </a:graphicData>
                </a:graphic>
              </wp:inline>
            </w:drawing>
          </w:r>
        </w:p>
      </w:tc>
      <w:bookmarkEnd w:id="0"/>
    </w:tr>
  </w:tbl>
  <w:p w14:paraId="6A258FB8" w14:textId="77777777" w:rsidR="001F0663" w:rsidRDefault="001F06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0"/>
        </w:tabs>
        <w:ind w:left="720" w:hanging="360"/>
      </w:pPr>
      <w:rPr>
        <w:rFonts w:cs="Times New Roman"/>
        <w:b/>
      </w:rPr>
    </w:lvl>
  </w:abstractNum>
  <w:abstractNum w:abstractNumId="1" w15:restartNumberingAfterBreak="0">
    <w:nsid w:val="00000006"/>
    <w:multiLevelType w:val="multilevel"/>
    <w:tmpl w:val="00000006"/>
    <w:name w:val="WW8Num6"/>
    <w:lvl w:ilvl="0">
      <w:start w:val="1"/>
      <w:numFmt w:val="bullet"/>
      <w:lvlText w:val=""/>
      <w:lvlJc w:val="left"/>
      <w:pPr>
        <w:tabs>
          <w:tab w:val="num" w:pos="360"/>
        </w:tabs>
        <w:ind w:left="360" w:hanging="360"/>
      </w:pPr>
      <w:rPr>
        <w:rFonts w:ascii="Symbol" w:hAnsi="Symbol" w:cs="Times New Roman"/>
        <w:b/>
        <w:sz w:val="24"/>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Times New Roman"/>
        <w:b/>
        <w:sz w:val="24"/>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Times New Roman"/>
        <w:b/>
        <w:sz w:val="24"/>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2"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B630BB6"/>
    <w:multiLevelType w:val="multilevel"/>
    <w:tmpl w:val="CD50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5B5F1F"/>
    <w:multiLevelType w:val="hybridMultilevel"/>
    <w:tmpl w:val="C6E86B0E"/>
    <w:lvl w:ilvl="0" w:tplc="04090017">
      <w:start w:val="1"/>
      <w:numFmt w:val="low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 w15:restartNumberingAfterBreak="0">
    <w:nsid w:val="12D5256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721A1D"/>
    <w:multiLevelType w:val="hybridMultilevel"/>
    <w:tmpl w:val="1F36D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A25477"/>
    <w:multiLevelType w:val="hybridMultilevel"/>
    <w:tmpl w:val="A102494E"/>
    <w:lvl w:ilvl="0" w:tplc="BD40BC44">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B479B6"/>
    <w:multiLevelType w:val="hybridMultilevel"/>
    <w:tmpl w:val="0D5AA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D3645E"/>
    <w:multiLevelType w:val="hybridMultilevel"/>
    <w:tmpl w:val="65864D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E9E4003"/>
    <w:multiLevelType w:val="hybridMultilevel"/>
    <w:tmpl w:val="BFFA8E66"/>
    <w:lvl w:ilvl="0" w:tplc="7940335A">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F8B6BDE"/>
    <w:multiLevelType w:val="multilevel"/>
    <w:tmpl w:val="C7C0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B52809"/>
    <w:multiLevelType w:val="hybridMultilevel"/>
    <w:tmpl w:val="58AAF6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E8870A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1E769C7"/>
    <w:multiLevelType w:val="hybridMultilevel"/>
    <w:tmpl w:val="65864D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1EE16C9"/>
    <w:multiLevelType w:val="hybridMultilevel"/>
    <w:tmpl w:val="C6E86B0E"/>
    <w:lvl w:ilvl="0" w:tplc="04090017">
      <w:start w:val="1"/>
      <w:numFmt w:val="low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7" w15:restartNumberingAfterBreak="0">
    <w:nsid w:val="736718CB"/>
    <w:multiLevelType w:val="hybridMultilevel"/>
    <w:tmpl w:val="F3BAF030"/>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8" w15:restartNumberingAfterBreak="0">
    <w:nsid w:val="7EF07EE1"/>
    <w:multiLevelType w:val="hybridMultilevel"/>
    <w:tmpl w:val="A6E89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4366783">
    <w:abstractNumId w:val="4"/>
  </w:num>
  <w:num w:numId="2" w16cid:durableId="787162994">
    <w:abstractNumId w:val="18"/>
  </w:num>
  <w:num w:numId="3" w16cid:durableId="1915315647">
    <w:abstractNumId w:val="17"/>
  </w:num>
  <w:num w:numId="4" w16cid:durableId="2131972854">
    <w:abstractNumId w:val="7"/>
  </w:num>
  <w:num w:numId="5" w16cid:durableId="1578128120">
    <w:abstractNumId w:val="9"/>
  </w:num>
  <w:num w:numId="6" w16cid:durableId="750539049">
    <w:abstractNumId w:val="0"/>
    <w:lvlOverride w:ilvl="0">
      <w:startOverride w:val="1"/>
    </w:lvlOverride>
  </w:num>
  <w:num w:numId="7" w16cid:durableId="470052605">
    <w:abstractNumId w:val="1"/>
  </w:num>
  <w:num w:numId="8" w16cid:durableId="1456875595">
    <w:abstractNumId w:val="2"/>
  </w:num>
  <w:num w:numId="9" w16cid:durableId="509568594">
    <w:abstractNumId w:val="3"/>
  </w:num>
  <w:num w:numId="10" w16cid:durableId="2030983116">
    <w:abstractNumId w:val="10"/>
  </w:num>
  <w:num w:numId="11" w16cid:durableId="1596983533">
    <w:abstractNumId w:val="8"/>
  </w:num>
  <w:num w:numId="12" w16cid:durableId="762800999">
    <w:abstractNumId w:val="6"/>
  </w:num>
  <w:num w:numId="13" w16cid:durableId="1045790191">
    <w:abstractNumId w:val="14"/>
  </w:num>
  <w:num w:numId="14" w16cid:durableId="1871142370">
    <w:abstractNumId w:val="12"/>
    <w:lvlOverride w:ilvl="0">
      <w:lvl w:ilvl="0">
        <w:numFmt w:val="lowerLetter"/>
        <w:lvlText w:val="%1."/>
        <w:lvlJc w:val="left"/>
      </w:lvl>
    </w:lvlOverride>
  </w:num>
  <w:num w:numId="15" w16cid:durableId="703215545">
    <w:abstractNumId w:val="13"/>
  </w:num>
  <w:num w:numId="16" w16cid:durableId="734861729">
    <w:abstractNumId w:val="5"/>
  </w:num>
  <w:num w:numId="17" w16cid:durableId="490681668">
    <w:abstractNumId w:val="15"/>
  </w:num>
  <w:num w:numId="18" w16cid:durableId="1704555006">
    <w:abstractNumId w:val="16"/>
  </w:num>
  <w:num w:numId="19" w16cid:durableId="12049071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83FB3"/>
    <w:rsid w:val="0001388A"/>
    <w:rsid w:val="000576CC"/>
    <w:rsid w:val="000823D3"/>
    <w:rsid w:val="00082E39"/>
    <w:rsid w:val="00093706"/>
    <w:rsid w:val="000B0D21"/>
    <w:rsid w:val="000B1195"/>
    <w:rsid w:val="000E17D1"/>
    <w:rsid w:val="0014151B"/>
    <w:rsid w:val="00173A47"/>
    <w:rsid w:val="001C22CE"/>
    <w:rsid w:val="001D6337"/>
    <w:rsid w:val="001F0663"/>
    <w:rsid w:val="00203C2E"/>
    <w:rsid w:val="002040B3"/>
    <w:rsid w:val="002121AB"/>
    <w:rsid w:val="00252977"/>
    <w:rsid w:val="002915D6"/>
    <w:rsid w:val="002D5AA3"/>
    <w:rsid w:val="002E2230"/>
    <w:rsid w:val="00310DDD"/>
    <w:rsid w:val="00312C08"/>
    <w:rsid w:val="003374FC"/>
    <w:rsid w:val="00360D94"/>
    <w:rsid w:val="00364C90"/>
    <w:rsid w:val="003B204E"/>
    <w:rsid w:val="003B2DA1"/>
    <w:rsid w:val="003D3F4A"/>
    <w:rsid w:val="00415574"/>
    <w:rsid w:val="0045110C"/>
    <w:rsid w:val="00462D8B"/>
    <w:rsid w:val="004C5C35"/>
    <w:rsid w:val="004D7FCE"/>
    <w:rsid w:val="005F1392"/>
    <w:rsid w:val="0061720C"/>
    <w:rsid w:val="00651621"/>
    <w:rsid w:val="00686E52"/>
    <w:rsid w:val="006B1499"/>
    <w:rsid w:val="006C4AF5"/>
    <w:rsid w:val="00700A17"/>
    <w:rsid w:val="00712ECD"/>
    <w:rsid w:val="00734C04"/>
    <w:rsid w:val="00747551"/>
    <w:rsid w:val="007609F2"/>
    <w:rsid w:val="007971CC"/>
    <w:rsid w:val="007E0BEA"/>
    <w:rsid w:val="007E78D6"/>
    <w:rsid w:val="007F5FFD"/>
    <w:rsid w:val="00814442"/>
    <w:rsid w:val="00817323"/>
    <w:rsid w:val="00822959"/>
    <w:rsid w:val="0083020D"/>
    <w:rsid w:val="00831DDE"/>
    <w:rsid w:val="00853048"/>
    <w:rsid w:val="00887022"/>
    <w:rsid w:val="008B20EA"/>
    <w:rsid w:val="008C2AA7"/>
    <w:rsid w:val="008F0EA2"/>
    <w:rsid w:val="00914D82"/>
    <w:rsid w:val="009B6A06"/>
    <w:rsid w:val="00A00E0D"/>
    <w:rsid w:val="00A0749E"/>
    <w:rsid w:val="00A25C5E"/>
    <w:rsid w:val="00A275E4"/>
    <w:rsid w:val="00A36BF9"/>
    <w:rsid w:val="00A77F79"/>
    <w:rsid w:val="00A83FB3"/>
    <w:rsid w:val="00AA1F5A"/>
    <w:rsid w:val="00AC0E77"/>
    <w:rsid w:val="00AC637F"/>
    <w:rsid w:val="00AE6457"/>
    <w:rsid w:val="00B00CA7"/>
    <w:rsid w:val="00B01376"/>
    <w:rsid w:val="00B03664"/>
    <w:rsid w:val="00B45203"/>
    <w:rsid w:val="00B66BDD"/>
    <w:rsid w:val="00B72A51"/>
    <w:rsid w:val="00B73A04"/>
    <w:rsid w:val="00BA17A0"/>
    <w:rsid w:val="00BB2703"/>
    <w:rsid w:val="00BB7342"/>
    <w:rsid w:val="00C16E4B"/>
    <w:rsid w:val="00C419CA"/>
    <w:rsid w:val="00C50B40"/>
    <w:rsid w:val="00C94493"/>
    <w:rsid w:val="00CA50BD"/>
    <w:rsid w:val="00D60EA2"/>
    <w:rsid w:val="00D851F1"/>
    <w:rsid w:val="00D9521C"/>
    <w:rsid w:val="00DC688B"/>
    <w:rsid w:val="00DD2FD4"/>
    <w:rsid w:val="00DF07F5"/>
    <w:rsid w:val="00DF4713"/>
    <w:rsid w:val="00E410D2"/>
    <w:rsid w:val="00EA7DD6"/>
    <w:rsid w:val="00ED1128"/>
    <w:rsid w:val="00EE59A2"/>
    <w:rsid w:val="00EE68F5"/>
    <w:rsid w:val="00F05077"/>
    <w:rsid w:val="00F061A3"/>
    <w:rsid w:val="00F14B23"/>
    <w:rsid w:val="00F20D4F"/>
    <w:rsid w:val="00F76925"/>
    <w:rsid w:val="00F95E97"/>
    <w:rsid w:val="00FC0B49"/>
    <w:rsid w:val="00FC5AE8"/>
    <w:rsid w:val="00FD2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FDD927D"/>
  <w15:docId w15:val="{B5CE63AA-68B7-4A61-9A97-E95A5526A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2915D6"/>
    <w:pPr>
      <w:suppressAutoHyphens/>
      <w:spacing w:after="0" w:line="240" w:lineRule="auto"/>
    </w:pPr>
    <w:rPr>
      <w:rFonts w:ascii="Calibri" w:eastAsia="Times New Roman" w:hAnsi="Calibri" w:cs="Calibri"/>
      <w:lang w:eastAsia="zh-CN"/>
    </w:rPr>
  </w:style>
  <w:style w:type="paragraph" w:customStyle="1" w:styleId="TableContents">
    <w:name w:val="Table Contents"/>
    <w:basedOn w:val="Normal"/>
    <w:rsid w:val="002915D6"/>
    <w:pPr>
      <w:suppressLineNumbers/>
      <w:suppressAutoHyphens/>
    </w:pPr>
    <w:rPr>
      <w:rFonts w:ascii="Calibri" w:eastAsia="Calibri" w:hAnsi="Calibri" w:cs="Calibri"/>
      <w:lang w:val="en-IN" w:eastAsia="zh-CN"/>
    </w:rPr>
  </w:style>
  <w:style w:type="paragraph" w:styleId="NormalWeb">
    <w:name w:val="Normal (Web)"/>
    <w:basedOn w:val="Normal"/>
    <w:uiPriority w:val="99"/>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uiPriority w:val="34"/>
    <w:qFormat/>
    <w:rsid w:val="008C2AA7"/>
    <w:pPr>
      <w:ind w:left="720"/>
      <w:contextualSpacing/>
    </w:pPr>
  </w:style>
  <w:style w:type="character" w:styleId="PlaceholderText">
    <w:name w:val="Placeholder Text"/>
    <w:basedOn w:val="DefaultParagraphFont"/>
    <w:uiPriority w:val="99"/>
    <w:semiHidden/>
    <w:rsid w:val="007609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9629">
      <w:bodyDiv w:val="1"/>
      <w:marLeft w:val="0"/>
      <w:marRight w:val="0"/>
      <w:marTop w:val="0"/>
      <w:marBottom w:val="0"/>
      <w:divBdr>
        <w:top w:val="none" w:sz="0" w:space="0" w:color="auto"/>
        <w:left w:val="none" w:sz="0" w:space="0" w:color="auto"/>
        <w:bottom w:val="none" w:sz="0" w:space="0" w:color="auto"/>
        <w:right w:val="none" w:sz="0" w:space="0" w:color="auto"/>
      </w:divBdr>
      <w:divsChild>
        <w:div w:id="1530146275">
          <w:marLeft w:val="0"/>
          <w:marRight w:val="0"/>
          <w:marTop w:val="0"/>
          <w:marBottom w:val="0"/>
          <w:divBdr>
            <w:top w:val="none" w:sz="0" w:space="0" w:color="auto"/>
            <w:left w:val="none" w:sz="0" w:space="0" w:color="auto"/>
            <w:bottom w:val="none" w:sz="0" w:space="0" w:color="auto"/>
            <w:right w:val="none" w:sz="0" w:space="0" w:color="auto"/>
          </w:divBdr>
          <w:divsChild>
            <w:div w:id="1454711399">
              <w:marLeft w:val="0"/>
              <w:marRight w:val="0"/>
              <w:marTop w:val="0"/>
              <w:marBottom w:val="0"/>
              <w:divBdr>
                <w:top w:val="none" w:sz="0" w:space="0" w:color="auto"/>
                <w:left w:val="none" w:sz="0" w:space="0" w:color="auto"/>
                <w:bottom w:val="none" w:sz="0" w:space="0" w:color="auto"/>
                <w:right w:val="none" w:sz="0" w:space="0" w:color="auto"/>
              </w:divBdr>
            </w:div>
            <w:div w:id="1655328322">
              <w:marLeft w:val="0"/>
              <w:marRight w:val="0"/>
              <w:marTop w:val="0"/>
              <w:marBottom w:val="0"/>
              <w:divBdr>
                <w:top w:val="none" w:sz="0" w:space="0" w:color="auto"/>
                <w:left w:val="none" w:sz="0" w:space="0" w:color="auto"/>
                <w:bottom w:val="none" w:sz="0" w:space="0" w:color="auto"/>
                <w:right w:val="none" w:sz="0" w:space="0" w:color="auto"/>
              </w:divBdr>
            </w:div>
            <w:div w:id="1737128168">
              <w:marLeft w:val="0"/>
              <w:marRight w:val="0"/>
              <w:marTop w:val="0"/>
              <w:marBottom w:val="0"/>
              <w:divBdr>
                <w:top w:val="none" w:sz="0" w:space="0" w:color="auto"/>
                <w:left w:val="none" w:sz="0" w:space="0" w:color="auto"/>
                <w:bottom w:val="none" w:sz="0" w:space="0" w:color="auto"/>
                <w:right w:val="none" w:sz="0" w:space="0" w:color="auto"/>
              </w:divBdr>
            </w:div>
            <w:div w:id="275527914">
              <w:marLeft w:val="0"/>
              <w:marRight w:val="0"/>
              <w:marTop w:val="0"/>
              <w:marBottom w:val="0"/>
              <w:divBdr>
                <w:top w:val="none" w:sz="0" w:space="0" w:color="auto"/>
                <w:left w:val="none" w:sz="0" w:space="0" w:color="auto"/>
                <w:bottom w:val="none" w:sz="0" w:space="0" w:color="auto"/>
                <w:right w:val="none" w:sz="0" w:space="0" w:color="auto"/>
              </w:divBdr>
            </w:div>
            <w:div w:id="1920749264">
              <w:marLeft w:val="0"/>
              <w:marRight w:val="0"/>
              <w:marTop w:val="0"/>
              <w:marBottom w:val="0"/>
              <w:divBdr>
                <w:top w:val="none" w:sz="0" w:space="0" w:color="auto"/>
                <w:left w:val="none" w:sz="0" w:space="0" w:color="auto"/>
                <w:bottom w:val="none" w:sz="0" w:space="0" w:color="auto"/>
                <w:right w:val="none" w:sz="0" w:space="0" w:color="auto"/>
              </w:divBdr>
            </w:div>
            <w:div w:id="234971036">
              <w:marLeft w:val="0"/>
              <w:marRight w:val="0"/>
              <w:marTop w:val="0"/>
              <w:marBottom w:val="0"/>
              <w:divBdr>
                <w:top w:val="none" w:sz="0" w:space="0" w:color="auto"/>
                <w:left w:val="none" w:sz="0" w:space="0" w:color="auto"/>
                <w:bottom w:val="none" w:sz="0" w:space="0" w:color="auto"/>
                <w:right w:val="none" w:sz="0" w:space="0" w:color="auto"/>
              </w:divBdr>
            </w:div>
            <w:div w:id="117992246">
              <w:marLeft w:val="0"/>
              <w:marRight w:val="0"/>
              <w:marTop w:val="0"/>
              <w:marBottom w:val="0"/>
              <w:divBdr>
                <w:top w:val="none" w:sz="0" w:space="0" w:color="auto"/>
                <w:left w:val="none" w:sz="0" w:space="0" w:color="auto"/>
                <w:bottom w:val="none" w:sz="0" w:space="0" w:color="auto"/>
                <w:right w:val="none" w:sz="0" w:space="0" w:color="auto"/>
              </w:divBdr>
            </w:div>
            <w:div w:id="360478482">
              <w:marLeft w:val="0"/>
              <w:marRight w:val="0"/>
              <w:marTop w:val="0"/>
              <w:marBottom w:val="0"/>
              <w:divBdr>
                <w:top w:val="none" w:sz="0" w:space="0" w:color="auto"/>
                <w:left w:val="none" w:sz="0" w:space="0" w:color="auto"/>
                <w:bottom w:val="none" w:sz="0" w:space="0" w:color="auto"/>
                <w:right w:val="none" w:sz="0" w:space="0" w:color="auto"/>
              </w:divBdr>
            </w:div>
            <w:div w:id="695809161">
              <w:marLeft w:val="0"/>
              <w:marRight w:val="0"/>
              <w:marTop w:val="0"/>
              <w:marBottom w:val="0"/>
              <w:divBdr>
                <w:top w:val="none" w:sz="0" w:space="0" w:color="auto"/>
                <w:left w:val="none" w:sz="0" w:space="0" w:color="auto"/>
                <w:bottom w:val="none" w:sz="0" w:space="0" w:color="auto"/>
                <w:right w:val="none" w:sz="0" w:space="0" w:color="auto"/>
              </w:divBdr>
            </w:div>
            <w:div w:id="2085369940">
              <w:marLeft w:val="0"/>
              <w:marRight w:val="0"/>
              <w:marTop w:val="0"/>
              <w:marBottom w:val="0"/>
              <w:divBdr>
                <w:top w:val="none" w:sz="0" w:space="0" w:color="auto"/>
                <w:left w:val="none" w:sz="0" w:space="0" w:color="auto"/>
                <w:bottom w:val="none" w:sz="0" w:space="0" w:color="auto"/>
                <w:right w:val="none" w:sz="0" w:space="0" w:color="auto"/>
              </w:divBdr>
            </w:div>
            <w:div w:id="1995597507">
              <w:marLeft w:val="0"/>
              <w:marRight w:val="0"/>
              <w:marTop w:val="0"/>
              <w:marBottom w:val="0"/>
              <w:divBdr>
                <w:top w:val="none" w:sz="0" w:space="0" w:color="auto"/>
                <w:left w:val="none" w:sz="0" w:space="0" w:color="auto"/>
                <w:bottom w:val="none" w:sz="0" w:space="0" w:color="auto"/>
                <w:right w:val="none" w:sz="0" w:space="0" w:color="auto"/>
              </w:divBdr>
            </w:div>
            <w:div w:id="1836648582">
              <w:marLeft w:val="0"/>
              <w:marRight w:val="0"/>
              <w:marTop w:val="0"/>
              <w:marBottom w:val="0"/>
              <w:divBdr>
                <w:top w:val="none" w:sz="0" w:space="0" w:color="auto"/>
                <w:left w:val="none" w:sz="0" w:space="0" w:color="auto"/>
                <w:bottom w:val="none" w:sz="0" w:space="0" w:color="auto"/>
                <w:right w:val="none" w:sz="0" w:space="0" w:color="auto"/>
              </w:divBdr>
            </w:div>
            <w:div w:id="2071923026">
              <w:marLeft w:val="0"/>
              <w:marRight w:val="0"/>
              <w:marTop w:val="0"/>
              <w:marBottom w:val="0"/>
              <w:divBdr>
                <w:top w:val="none" w:sz="0" w:space="0" w:color="auto"/>
                <w:left w:val="none" w:sz="0" w:space="0" w:color="auto"/>
                <w:bottom w:val="none" w:sz="0" w:space="0" w:color="auto"/>
                <w:right w:val="none" w:sz="0" w:space="0" w:color="auto"/>
              </w:divBdr>
            </w:div>
            <w:div w:id="461584666">
              <w:marLeft w:val="0"/>
              <w:marRight w:val="0"/>
              <w:marTop w:val="0"/>
              <w:marBottom w:val="0"/>
              <w:divBdr>
                <w:top w:val="none" w:sz="0" w:space="0" w:color="auto"/>
                <w:left w:val="none" w:sz="0" w:space="0" w:color="auto"/>
                <w:bottom w:val="none" w:sz="0" w:space="0" w:color="auto"/>
                <w:right w:val="none" w:sz="0" w:space="0" w:color="auto"/>
              </w:divBdr>
            </w:div>
            <w:div w:id="909341580">
              <w:marLeft w:val="0"/>
              <w:marRight w:val="0"/>
              <w:marTop w:val="0"/>
              <w:marBottom w:val="0"/>
              <w:divBdr>
                <w:top w:val="none" w:sz="0" w:space="0" w:color="auto"/>
                <w:left w:val="none" w:sz="0" w:space="0" w:color="auto"/>
                <w:bottom w:val="none" w:sz="0" w:space="0" w:color="auto"/>
                <w:right w:val="none" w:sz="0" w:space="0" w:color="auto"/>
              </w:divBdr>
            </w:div>
            <w:div w:id="1684431960">
              <w:marLeft w:val="0"/>
              <w:marRight w:val="0"/>
              <w:marTop w:val="0"/>
              <w:marBottom w:val="0"/>
              <w:divBdr>
                <w:top w:val="none" w:sz="0" w:space="0" w:color="auto"/>
                <w:left w:val="none" w:sz="0" w:space="0" w:color="auto"/>
                <w:bottom w:val="none" w:sz="0" w:space="0" w:color="auto"/>
                <w:right w:val="none" w:sz="0" w:space="0" w:color="auto"/>
              </w:divBdr>
            </w:div>
            <w:div w:id="449513568">
              <w:marLeft w:val="0"/>
              <w:marRight w:val="0"/>
              <w:marTop w:val="0"/>
              <w:marBottom w:val="0"/>
              <w:divBdr>
                <w:top w:val="none" w:sz="0" w:space="0" w:color="auto"/>
                <w:left w:val="none" w:sz="0" w:space="0" w:color="auto"/>
                <w:bottom w:val="none" w:sz="0" w:space="0" w:color="auto"/>
                <w:right w:val="none" w:sz="0" w:space="0" w:color="auto"/>
              </w:divBdr>
            </w:div>
            <w:div w:id="1429351899">
              <w:marLeft w:val="0"/>
              <w:marRight w:val="0"/>
              <w:marTop w:val="0"/>
              <w:marBottom w:val="0"/>
              <w:divBdr>
                <w:top w:val="none" w:sz="0" w:space="0" w:color="auto"/>
                <w:left w:val="none" w:sz="0" w:space="0" w:color="auto"/>
                <w:bottom w:val="none" w:sz="0" w:space="0" w:color="auto"/>
                <w:right w:val="none" w:sz="0" w:space="0" w:color="auto"/>
              </w:divBdr>
            </w:div>
            <w:div w:id="912005903">
              <w:marLeft w:val="0"/>
              <w:marRight w:val="0"/>
              <w:marTop w:val="0"/>
              <w:marBottom w:val="0"/>
              <w:divBdr>
                <w:top w:val="none" w:sz="0" w:space="0" w:color="auto"/>
                <w:left w:val="none" w:sz="0" w:space="0" w:color="auto"/>
                <w:bottom w:val="none" w:sz="0" w:space="0" w:color="auto"/>
                <w:right w:val="none" w:sz="0" w:space="0" w:color="auto"/>
              </w:divBdr>
            </w:div>
            <w:div w:id="321355469">
              <w:marLeft w:val="0"/>
              <w:marRight w:val="0"/>
              <w:marTop w:val="0"/>
              <w:marBottom w:val="0"/>
              <w:divBdr>
                <w:top w:val="none" w:sz="0" w:space="0" w:color="auto"/>
                <w:left w:val="none" w:sz="0" w:space="0" w:color="auto"/>
                <w:bottom w:val="none" w:sz="0" w:space="0" w:color="auto"/>
                <w:right w:val="none" w:sz="0" w:space="0" w:color="auto"/>
              </w:divBdr>
            </w:div>
            <w:div w:id="918056095">
              <w:marLeft w:val="0"/>
              <w:marRight w:val="0"/>
              <w:marTop w:val="0"/>
              <w:marBottom w:val="0"/>
              <w:divBdr>
                <w:top w:val="none" w:sz="0" w:space="0" w:color="auto"/>
                <w:left w:val="none" w:sz="0" w:space="0" w:color="auto"/>
                <w:bottom w:val="none" w:sz="0" w:space="0" w:color="auto"/>
                <w:right w:val="none" w:sz="0" w:space="0" w:color="auto"/>
              </w:divBdr>
            </w:div>
            <w:div w:id="832184124">
              <w:marLeft w:val="0"/>
              <w:marRight w:val="0"/>
              <w:marTop w:val="0"/>
              <w:marBottom w:val="0"/>
              <w:divBdr>
                <w:top w:val="none" w:sz="0" w:space="0" w:color="auto"/>
                <w:left w:val="none" w:sz="0" w:space="0" w:color="auto"/>
                <w:bottom w:val="none" w:sz="0" w:space="0" w:color="auto"/>
                <w:right w:val="none" w:sz="0" w:space="0" w:color="auto"/>
              </w:divBdr>
            </w:div>
            <w:div w:id="1459298690">
              <w:marLeft w:val="0"/>
              <w:marRight w:val="0"/>
              <w:marTop w:val="0"/>
              <w:marBottom w:val="0"/>
              <w:divBdr>
                <w:top w:val="none" w:sz="0" w:space="0" w:color="auto"/>
                <w:left w:val="none" w:sz="0" w:space="0" w:color="auto"/>
                <w:bottom w:val="none" w:sz="0" w:space="0" w:color="auto"/>
                <w:right w:val="none" w:sz="0" w:space="0" w:color="auto"/>
              </w:divBdr>
            </w:div>
            <w:div w:id="2072577483">
              <w:marLeft w:val="0"/>
              <w:marRight w:val="0"/>
              <w:marTop w:val="0"/>
              <w:marBottom w:val="0"/>
              <w:divBdr>
                <w:top w:val="none" w:sz="0" w:space="0" w:color="auto"/>
                <w:left w:val="none" w:sz="0" w:space="0" w:color="auto"/>
                <w:bottom w:val="none" w:sz="0" w:space="0" w:color="auto"/>
                <w:right w:val="none" w:sz="0" w:space="0" w:color="auto"/>
              </w:divBdr>
            </w:div>
            <w:div w:id="1311515408">
              <w:marLeft w:val="0"/>
              <w:marRight w:val="0"/>
              <w:marTop w:val="0"/>
              <w:marBottom w:val="0"/>
              <w:divBdr>
                <w:top w:val="none" w:sz="0" w:space="0" w:color="auto"/>
                <w:left w:val="none" w:sz="0" w:space="0" w:color="auto"/>
                <w:bottom w:val="none" w:sz="0" w:space="0" w:color="auto"/>
                <w:right w:val="none" w:sz="0" w:space="0" w:color="auto"/>
              </w:divBdr>
            </w:div>
            <w:div w:id="804854953">
              <w:marLeft w:val="0"/>
              <w:marRight w:val="0"/>
              <w:marTop w:val="0"/>
              <w:marBottom w:val="0"/>
              <w:divBdr>
                <w:top w:val="none" w:sz="0" w:space="0" w:color="auto"/>
                <w:left w:val="none" w:sz="0" w:space="0" w:color="auto"/>
                <w:bottom w:val="none" w:sz="0" w:space="0" w:color="auto"/>
                <w:right w:val="none" w:sz="0" w:space="0" w:color="auto"/>
              </w:divBdr>
            </w:div>
            <w:div w:id="454520736">
              <w:marLeft w:val="0"/>
              <w:marRight w:val="0"/>
              <w:marTop w:val="0"/>
              <w:marBottom w:val="0"/>
              <w:divBdr>
                <w:top w:val="none" w:sz="0" w:space="0" w:color="auto"/>
                <w:left w:val="none" w:sz="0" w:space="0" w:color="auto"/>
                <w:bottom w:val="none" w:sz="0" w:space="0" w:color="auto"/>
                <w:right w:val="none" w:sz="0" w:space="0" w:color="auto"/>
              </w:divBdr>
            </w:div>
            <w:div w:id="1721322698">
              <w:marLeft w:val="0"/>
              <w:marRight w:val="0"/>
              <w:marTop w:val="0"/>
              <w:marBottom w:val="0"/>
              <w:divBdr>
                <w:top w:val="none" w:sz="0" w:space="0" w:color="auto"/>
                <w:left w:val="none" w:sz="0" w:space="0" w:color="auto"/>
                <w:bottom w:val="none" w:sz="0" w:space="0" w:color="auto"/>
                <w:right w:val="none" w:sz="0" w:space="0" w:color="auto"/>
              </w:divBdr>
            </w:div>
            <w:div w:id="87386016">
              <w:marLeft w:val="0"/>
              <w:marRight w:val="0"/>
              <w:marTop w:val="0"/>
              <w:marBottom w:val="0"/>
              <w:divBdr>
                <w:top w:val="none" w:sz="0" w:space="0" w:color="auto"/>
                <w:left w:val="none" w:sz="0" w:space="0" w:color="auto"/>
                <w:bottom w:val="none" w:sz="0" w:space="0" w:color="auto"/>
                <w:right w:val="none" w:sz="0" w:space="0" w:color="auto"/>
              </w:divBdr>
            </w:div>
            <w:div w:id="284852144">
              <w:marLeft w:val="0"/>
              <w:marRight w:val="0"/>
              <w:marTop w:val="0"/>
              <w:marBottom w:val="0"/>
              <w:divBdr>
                <w:top w:val="none" w:sz="0" w:space="0" w:color="auto"/>
                <w:left w:val="none" w:sz="0" w:space="0" w:color="auto"/>
                <w:bottom w:val="none" w:sz="0" w:space="0" w:color="auto"/>
                <w:right w:val="none" w:sz="0" w:space="0" w:color="auto"/>
              </w:divBdr>
            </w:div>
            <w:div w:id="754403209">
              <w:marLeft w:val="0"/>
              <w:marRight w:val="0"/>
              <w:marTop w:val="0"/>
              <w:marBottom w:val="0"/>
              <w:divBdr>
                <w:top w:val="none" w:sz="0" w:space="0" w:color="auto"/>
                <w:left w:val="none" w:sz="0" w:space="0" w:color="auto"/>
                <w:bottom w:val="none" w:sz="0" w:space="0" w:color="auto"/>
                <w:right w:val="none" w:sz="0" w:space="0" w:color="auto"/>
              </w:divBdr>
            </w:div>
            <w:div w:id="22097649">
              <w:marLeft w:val="0"/>
              <w:marRight w:val="0"/>
              <w:marTop w:val="0"/>
              <w:marBottom w:val="0"/>
              <w:divBdr>
                <w:top w:val="none" w:sz="0" w:space="0" w:color="auto"/>
                <w:left w:val="none" w:sz="0" w:space="0" w:color="auto"/>
                <w:bottom w:val="none" w:sz="0" w:space="0" w:color="auto"/>
                <w:right w:val="none" w:sz="0" w:space="0" w:color="auto"/>
              </w:divBdr>
            </w:div>
            <w:div w:id="1481998109">
              <w:marLeft w:val="0"/>
              <w:marRight w:val="0"/>
              <w:marTop w:val="0"/>
              <w:marBottom w:val="0"/>
              <w:divBdr>
                <w:top w:val="none" w:sz="0" w:space="0" w:color="auto"/>
                <w:left w:val="none" w:sz="0" w:space="0" w:color="auto"/>
                <w:bottom w:val="none" w:sz="0" w:space="0" w:color="auto"/>
                <w:right w:val="none" w:sz="0" w:space="0" w:color="auto"/>
              </w:divBdr>
            </w:div>
            <w:div w:id="577909875">
              <w:marLeft w:val="0"/>
              <w:marRight w:val="0"/>
              <w:marTop w:val="0"/>
              <w:marBottom w:val="0"/>
              <w:divBdr>
                <w:top w:val="none" w:sz="0" w:space="0" w:color="auto"/>
                <w:left w:val="none" w:sz="0" w:space="0" w:color="auto"/>
                <w:bottom w:val="none" w:sz="0" w:space="0" w:color="auto"/>
                <w:right w:val="none" w:sz="0" w:space="0" w:color="auto"/>
              </w:divBdr>
            </w:div>
            <w:div w:id="811754566">
              <w:marLeft w:val="0"/>
              <w:marRight w:val="0"/>
              <w:marTop w:val="0"/>
              <w:marBottom w:val="0"/>
              <w:divBdr>
                <w:top w:val="none" w:sz="0" w:space="0" w:color="auto"/>
                <w:left w:val="none" w:sz="0" w:space="0" w:color="auto"/>
                <w:bottom w:val="none" w:sz="0" w:space="0" w:color="auto"/>
                <w:right w:val="none" w:sz="0" w:space="0" w:color="auto"/>
              </w:divBdr>
            </w:div>
            <w:div w:id="108014890">
              <w:marLeft w:val="0"/>
              <w:marRight w:val="0"/>
              <w:marTop w:val="0"/>
              <w:marBottom w:val="0"/>
              <w:divBdr>
                <w:top w:val="none" w:sz="0" w:space="0" w:color="auto"/>
                <w:left w:val="none" w:sz="0" w:space="0" w:color="auto"/>
                <w:bottom w:val="none" w:sz="0" w:space="0" w:color="auto"/>
                <w:right w:val="none" w:sz="0" w:space="0" w:color="auto"/>
              </w:divBdr>
            </w:div>
            <w:div w:id="750080784">
              <w:marLeft w:val="0"/>
              <w:marRight w:val="0"/>
              <w:marTop w:val="0"/>
              <w:marBottom w:val="0"/>
              <w:divBdr>
                <w:top w:val="none" w:sz="0" w:space="0" w:color="auto"/>
                <w:left w:val="none" w:sz="0" w:space="0" w:color="auto"/>
                <w:bottom w:val="none" w:sz="0" w:space="0" w:color="auto"/>
                <w:right w:val="none" w:sz="0" w:space="0" w:color="auto"/>
              </w:divBdr>
            </w:div>
            <w:div w:id="447549734">
              <w:marLeft w:val="0"/>
              <w:marRight w:val="0"/>
              <w:marTop w:val="0"/>
              <w:marBottom w:val="0"/>
              <w:divBdr>
                <w:top w:val="none" w:sz="0" w:space="0" w:color="auto"/>
                <w:left w:val="none" w:sz="0" w:space="0" w:color="auto"/>
                <w:bottom w:val="none" w:sz="0" w:space="0" w:color="auto"/>
                <w:right w:val="none" w:sz="0" w:space="0" w:color="auto"/>
              </w:divBdr>
            </w:div>
            <w:div w:id="1659502694">
              <w:marLeft w:val="0"/>
              <w:marRight w:val="0"/>
              <w:marTop w:val="0"/>
              <w:marBottom w:val="0"/>
              <w:divBdr>
                <w:top w:val="none" w:sz="0" w:space="0" w:color="auto"/>
                <w:left w:val="none" w:sz="0" w:space="0" w:color="auto"/>
                <w:bottom w:val="none" w:sz="0" w:space="0" w:color="auto"/>
                <w:right w:val="none" w:sz="0" w:space="0" w:color="auto"/>
              </w:divBdr>
            </w:div>
            <w:div w:id="1282801730">
              <w:marLeft w:val="0"/>
              <w:marRight w:val="0"/>
              <w:marTop w:val="0"/>
              <w:marBottom w:val="0"/>
              <w:divBdr>
                <w:top w:val="none" w:sz="0" w:space="0" w:color="auto"/>
                <w:left w:val="none" w:sz="0" w:space="0" w:color="auto"/>
                <w:bottom w:val="none" w:sz="0" w:space="0" w:color="auto"/>
                <w:right w:val="none" w:sz="0" w:space="0" w:color="auto"/>
              </w:divBdr>
            </w:div>
            <w:div w:id="1650088677">
              <w:marLeft w:val="0"/>
              <w:marRight w:val="0"/>
              <w:marTop w:val="0"/>
              <w:marBottom w:val="0"/>
              <w:divBdr>
                <w:top w:val="none" w:sz="0" w:space="0" w:color="auto"/>
                <w:left w:val="none" w:sz="0" w:space="0" w:color="auto"/>
                <w:bottom w:val="none" w:sz="0" w:space="0" w:color="auto"/>
                <w:right w:val="none" w:sz="0" w:space="0" w:color="auto"/>
              </w:divBdr>
            </w:div>
            <w:div w:id="776483020">
              <w:marLeft w:val="0"/>
              <w:marRight w:val="0"/>
              <w:marTop w:val="0"/>
              <w:marBottom w:val="0"/>
              <w:divBdr>
                <w:top w:val="none" w:sz="0" w:space="0" w:color="auto"/>
                <w:left w:val="none" w:sz="0" w:space="0" w:color="auto"/>
                <w:bottom w:val="none" w:sz="0" w:space="0" w:color="auto"/>
                <w:right w:val="none" w:sz="0" w:space="0" w:color="auto"/>
              </w:divBdr>
            </w:div>
            <w:div w:id="218788074">
              <w:marLeft w:val="0"/>
              <w:marRight w:val="0"/>
              <w:marTop w:val="0"/>
              <w:marBottom w:val="0"/>
              <w:divBdr>
                <w:top w:val="none" w:sz="0" w:space="0" w:color="auto"/>
                <w:left w:val="none" w:sz="0" w:space="0" w:color="auto"/>
                <w:bottom w:val="none" w:sz="0" w:space="0" w:color="auto"/>
                <w:right w:val="none" w:sz="0" w:space="0" w:color="auto"/>
              </w:divBdr>
            </w:div>
            <w:div w:id="1612281318">
              <w:marLeft w:val="0"/>
              <w:marRight w:val="0"/>
              <w:marTop w:val="0"/>
              <w:marBottom w:val="0"/>
              <w:divBdr>
                <w:top w:val="none" w:sz="0" w:space="0" w:color="auto"/>
                <w:left w:val="none" w:sz="0" w:space="0" w:color="auto"/>
                <w:bottom w:val="none" w:sz="0" w:space="0" w:color="auto"/>
                <w:right w:val="none" w:sz="0" w:space="0" w:color="auto"/>
              </w:divBdr>
            </w:div>
            <w:div w:id="727732063">
              <w:marLeft w:val="0"/>
              <w:marRight w:val="0"/>
              <w:marTop w:val="0"/>
              <w:marBottom w:val="0"/>
              <w:divBdr>
                <w:top w:val="none" w:sz="0" w:space="0" w:color="auto"/>
                <w:left w:val="none" w:sz="0" w:space="0" w:color="auto"/>
                <w:bottom w:val="none" w:sz="0" w:space="0" w:color="auto"/>
                <w:right w:val="none" w:sz="0" w:space="0" w:color="auto"/>
              </w:divBdr>
            </w:div>
            <w:div w:id="40402202">
              <w:marLeft w:val="0"/>
              <w:marRight w:val="0"/>
              <w:marTop w:val="0"/>
              <w:marBottom w:val="0"/>
              <w:divBdr>
                <w:top w:val="none" w:sz="0" w:space="0" w:color="auto"/>
                <w:left w:val="none" w:sz="0" w:space="0" w:color="auto"/>
                <w:bottom w:val="none" w:sz="0" w:space="0" w:color="auto"/>
                <w:right w:val="none" w:sz="0" w:space="0" w:color="auto"/>
              </w:divBdr>
            </w:div>
            <w:div w:id="1959141309">
              <w:marLeft w:val="0"/>
              <w:marRight w:val="0"/>
              <w:marTop w:val="0"/>
              <w:marBottom w:val="0"/>
              <w:divBdr>
                <w:top w:val="none" w:sz="0" w:space="0" w:color="auto"/>
                <w:left w:val="none" w:sz="0" w:space="0" w:color="auto"/>
                <w:bottom w:val="none" w:sz="0" w:space="0" w:color="auto"/>
                <w:right w:val="none" w:sz="0" w:space="0" w:color="auto"/>
              </w:divBdr>
            </w:div>
            <w:div w:id="660158677">
              <w:marLeft w:val="0"/>
              <w:marRight w:val="0"/>
              <w:marTop w:val="0"/>
              <w:marBottom w:val="0"/>
              <w:divBdr>
                <w:top w:val="none" w:sz="0" w:space="0" w:color="auto"/>
                <w:left w:val="none" w:sz="0" w:space="0" w:color="auto"/>
                <w:bottom w:val="none" w:sz="0" w:space="0" w:color="auto"/>
                <w:right w:val="none" w:sz="0" w:space="0" w:color="auto"/>
              </w:divBdr>
            </w:div>
            <w:div w:id="1612320771">
              <w:marLeft w:val="0"/>
              <w:marRight w:val="0"/>
              <w:marTop w:val="0"/>
              <w:marBottom w:val="0"/>
              <w:divBdr>
                <w:top w:val="none" w:sz="0" w:space="0" w:color="auto"/>
                <w:left w:val="none" w:sz="0" w:space="0" w:color="auto"/>
                <w:bottom w:val="none" w:sz="0" w:space="0" w:color="auto"/>
                <w:right w:val="none" w:sz="0" w:space="0" w:color="auto"/>
              </w:divBdr>
            </w:div>
            <w:div w:id="1578786653">
              <w:marLeft w:val="0"/>
              <w:marRight w:val="0"/>
              <w:marTop w:val="0"/>
              <w:marBottom w:val="0"/>
              <w:divBdr>
                <w:top w:val="none" w:sz="0" w:space="0" w:color="auto"/>
                <w:left w:val="none" w:sz="0" w:space="0" w:color="auto"/>
                <w:bottom w:val="none" w:sz="0" w:space="0" w:color="auto"/>
                <w:right w:val="none" w:sz="0" w:space="0" w:color="auto"/>
              </w:divBdr>
            </w:div>
            <w:div w:id="434402311">
              <w:marLeft w:val="0"/>
              <w:marRight w:val="0"/>
              <w:marTop w:val="0"/>
              <w:marBottom w:val="0"/>
              <w:divBdr>
                <w:top w:val="none" w:sz="0" w:space="0" w:color="auto"/>
                <w:left w:val="none" w:sz="0" w:space="0" w:color="auto"/>
                <w:bottom w:val="none" w:sz="0" w:space="0" w:color="auto"/>
                <w:right w:val="none" w:sz="0" w:space="0" w:color="auto"/>
              </w:divBdr>
            </w:div>
            <w:div w:id="1789354584">
              <w:marLeft w:val="0"/>
              <w:marRight w:val="0"/>
              <w:marTop w:val="0"/>
              <w:marBottom w:val="0"/>
              <w:divBdr>
                <w:top w:val="none" w:sz="0" w:space="0" w:color="auto"/>
                <w:left w:val="none" w:sz="0" w:space="0" w:color="auto"/>
                <w:bottom w:val="none" w:sz="0" w:space="0" w:color="auto"/>
                <w:right w:val="none" w:sz="0" w:space="0" w:color="auto"/>
              </w:divBdr>
            </w:div>
            <w:div w:id="1634796832">
              <w:marLeft w:val="0"/>
              <w:marRight w:val="0"/>
              <w:marTop w:val="0"/>
              <w:marBottom w:val="0"/>
              <w:divBdr>
                <w:top w:val="none" w:sz="0" w:space="0" w:color="auto"/>
                <w:left w:val="none" w:sz="0" w:space="0" w:color="auto"/>
                <w:bottom w:val="none" w:sz="0" w:space="0" w:color="auto"/>
                <w:right w:val="none" w:sz="0" w:space="0" w:color="auto"/>
              </w:divBdr>
            </w:div>
            <w:div w:id="585964880">
              <w:marLeft w:val="0"/>
              <w:marRight w:val="0"/>
              <w:marTop w:val="0"/>
              <w:marBottom w:val="0"/>
              <w:divBdr>
                <w:top w:val="none" w:sz="0" w:space="0" w:color="auto"/>
                <w:left w:val="none" w:sz="0" w:space="0" w:color="auto"/>
                <w:bottom w:val="none" w:sz="0" w:space="0" w:color="auto"/>
                <w:right w:val="none" w:sz="0" w:space="0" w:color="auto"/>
              </w:divBdr>
            </w:div>
            <w:div w:id="457652340">
              <w:marLeft w:val="0"/>
              <w:marRight w:val="0"/>
              <w:marTop w:val="0"/>
              <w:marBottom w:val="0"/>
              <w:divBdr>
                <w:top w:val="none" w:sz="0" w:space="0" w:color="auto"/>
                <w:left w:val="none" w:sz="0" w:space="0" w:color="auto"/>
                <w:bottom w:val="none" w:sz="0" w:space="0" w:color="auto"/>
                <w:right w:val="none" w:sz="0" w:space="0" w:color="auto"/>
              </w:divBdr>
            </w:div>
            <w:div w:id="1080366683">
              <w:marLeft w:val="0"/>
              <w:marRight w:val="0"/>
              <w:marTop w:val="0"/>
              <w:marBottom w:val="0"/>
              <w:divBdr>
                <w:top w:val="none" w:sz="0" w:space="0" w:color="auto"/>
                <w:left w:val="none" w:sz="0" w:space="0" w:color="auto"/>
                <w:bottom w:val="none" w:sz="0" w:space="0" w:color="auto"/>
                <w:right w:val="none" w:sz="0" w:space="0" w:color="auto"/>
              </w:divBdr>
            </w:div>
            <w:div w:id="737900424">
              <w:marLeft w:val="0"/>
              <w:marRight w:val="0"/>
              <w:marTop w:val="0"/>
              <w:marBottom w:val="0"/>
              <w:divBdr>
                <w:top w:val="none" w:sz="0" w:space="0" w:color="auto"/>
                <w:left w:val="none" w:sz="0" w:space="0" w:color="auto"/>
                <w:bottom w:val="none" w:sz="0" w:space="0" w:color="auto"/>
                <w:right w:val="none" w:sz="0" w:space="0" w:color="auto"/>
              </w:divBdr>
            </w:div>
            <w:div w:id="12003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1618">
      <w:bodyDiv w:val="1"/>
      <w:marLeft w:val="0"/>
      <w:marRight w:val="0"/>
      <w:marTop w:val="0"/>
      <w:marBottom w:val="0"/>
      <w:divBdr>
        <w:top w:val="none" w:sz="0" w:space="0" w:color="auto"/>
        <w:left w:val="none" w:sz="0" w:space="0" w:color="auto"/>
        <w:bottom w:val="none" w:sz="0" w:space="0" w:color="auto"/>
        <w:right w:val="none" w:sz="0" w:space="0" w:color="auto"/>
      </w:divBdr>
    </w:div>
    <w:div w:id="383023628">
      <w:bodyDiv w:val="1"/>
      <w:marLeft w:val="0"/>
      <w:marRight w:val="0"/>
      <w:marTop w:val="0"/>
      <w:marBottom w:val="0"/>
      <w:divBdr>
        <w:top w:val="none" w:sz="0" w:space="0" w:color="auto"/>
        <w:left w:val="none" w:sz="0" w:space="0" w:color="auto"/>
        <w:bottom w:val="none" w:sz="0" w:space="0" w:color="auto"/>
        <w:right w:val="none" w:sz="0" w:space="0" w:color="auto"/>
      </w:divBdr>
    </w:div>
    <w:div w:id="1335108572">
      <w:bodyDiv w:val="1"/>
      <w:marLeft w:val="0"/>
      <w:marRight w:val="0"/>
      <w:marTop w:val="0"/>
      <w:marBottom w:val="0"/>
      <w:divBdr>
        <w:top w:val="none" w:sz="0" w:space="0" w:color="auto"/>
        <w:left w:val="none" w:sz="0" w:space="0" w:color="auto"/>
        <w:bottom w:val="none" w:sz="0" w:space="0" w:color="auto"/>
        <w:right w:val="none" w:sz="0" w:space="0" w:color="auto"/>
      </w:divBdr>
      <w:divsChild>
        <w:div w:id="1922520402">
          <w:marLeft w:val="0"/>
          <w:marRight w:val="0"/>
          <w:marTop w:val="0"/>
          <w:marBottom w:val="0"/>
          <w:divBdr>
            <w:top w:val="none" w:sz="0" w:space="0" w:color="auto"/>
            <w:left w:val="none" w:sz="0" w:space="0" w:color="auto"/>
            <w:bottom w:val="none" w:sz="0" w:space="0" w:color="auto"/>
            <w:right w:val="none" w:sz="0" w:space="0" w:color="auto"/>
          </w:divBdr>
          <w:divsChild>
            <w:div w:id="2018532539">
              <w:marLeft w:val="0"/>
              <w:marRight w:val="0"/>
              <w:marTop w:val="0"/>
              <w:marBottom w:val="0"/>
              <w:divBdr>
                <w:top w:val="none" w:sz="0" w:space="0" w:color="auto"/>
                <w:left w:val="none" w:sz="0" w:space="0" w:color="auto"/>
                <w:bottom w:val="none" w:sz="0" w:space="0" w:color="auto"/>
                <w:right w:val="none" w:sz="0" w:space="0" w:color="auto"/>
              </w:divBdr>
            </w:div>
            <w:div w:id="580144123">
              <w:marLeft w:val="0"/>
              <w:marRight w:val="0"/>
              <w:marTop w:val="0"/>
              <w:marBottom w:val="0"/>
              <w:divBdr>
                <w:top w:val="none" w:sz="0" w:space="0" w:color="auto"/>
                <w:left w:val="none" w:sz="0" w:space="0" w:color="auto"/>
                <w:bottom w:val="none" w:sz="0" w:space="0" w:color="auto"/>
                <w:right w:val="none" w:sz="0" w:space="0" w:color="auto"/>
              </w:divBdr>
            </w:div>
            <w:div w:id="1812942386">
              <w:marLeft w:val="0"/>
              <w:marRight w:val="0"/>
              <w:marTop w:val="0"/>
              <w:marBottom w:val="0"/>
              <w:divBdr>
                <w:top w:val="none" w:sz="0" w:space="0" w:color="auto"/>
                <w:left w:val="none" w:sz="0" w:space="0" w:color="auto"/>
                <w:bottom w:val="none" w:sz="0" w:space="0" w:color="auto"/>
                <w:right w:val="none" w:sz="0" w:space="0" w:color="auto"/>
              </w:divBdr>
            </w:div>
            <w:div w:id="1981423417">
              <w:marLeft w:val="0"/>
              <w:marRight w:val="0"/>
              <w:marTop w:val="0"/>
              <w:marBottom w:val="0"/>
              <w:divBdr>
                <w:top w:val="none" w:sz="0" w:space="0" w:color="auto"/>
                <w:left w:val="none" w:sz="0" w:space="0" w:color="auto"/>
                <w:bottom w:val="none" w:sz="0" w:space="0" w:color="auto"/>
                <w:right w:val="none" w:sz="0" w:space="0" w:color="auto"/>
              </w:divBdr>
            </w:div>
            <w:div w:id="1288393448">
              <w:marLeft w:val="0"/>
              <w:marRight w:val="0"/>
              <w:marTop w:val="0"/>
              <w:marBottom w:val="0"/>
              <w:divBdr>
                <w:top w:val="none" w:sz="0" w:space="0" w:color="auto"/>
                <w:left w:val="none" w:sz="0" w:space="0" w:color="auto"/>
                <w:bottom w:val="none" w:sz="0" w:space="0" w:color="auto"/>
                <w:right w:val="none" w:sz="0" w:space="0" w:color="auto"/>
              </w:divBdr>
            </w:div>
            <w:div w:id="596139828">
              <w:marLeft w:val="0"/>
              <w:marRight w:val="0"/>
              <w:marTop w:val="0"/>
              <w:marBottom w:val="0"/>
              <w:divBdr>
                <w:top w:val="none" w:sz="0" w:space="0" w:color="auto"/>
                <w:left w:val="none" w:sz="0" w:space="0" w:color="auto"/>
                <w:bottom w:val="none" w:sz="0" w:space="0" w:color="auto"/>
                <w:right w:val="none" w:sz="0" w:space="0" w:color="auto"/>
              </w:divBdr>
            </w:div>
            <w:div w:id="2080863512">
              <w:marLeft w:val="0"/>
              <w:marRight w:val="0"/>
              <w:marTop w:val="0"/>
              <w:marBottom w:val="0"/>
              <w:divBdr>
                <w:top w:val="none" w:sz="0" w:space="0" w:color="auto"/>
                <w:left w:val="none" w:sz="0" w:space="0" w:color="auto"/>
                <w:bottom w:val="none" w:sz="0" w:space="0" w:color="auto"/>
                <w:right w:val="none" w:sz="0" w:space="0" w:color="auto"/>
              </w:divBdr>
            </w:div>
            <w:div w:id="854929175">
              <w:marLeft w:val="0"/>
              <w:marRight w:val="0"/>
              <w:marTop w:val="0"/>
              <w:marBottom w:val="0"/>
              <w:divBdr>
                <w:top w:val="none" w:sz="0" w:space="0" w:color="auto"/>
                <w:left w:val="none" w:sz="0" w:space="0" w:color="auto"/>
                <w:bottom w:val="none" w:sz="0" w:space="0" w:color="auto"/>
                <w:right w:val="none" w:sz="0" w:space="0" w:color="auto"/>
              </w:divBdr>
            </w:div>
            <w:div w:id="658772138">
              <w:marLeft w:val="0"/>
              <w:marRight w:val="0"/>
              <w:marTop w:val="0"/>
              <w:marBottom w:val="0"/>
              <w:divBdr>
                <w:top w:val="none" w:sz="0" w:space="0" w:color="auto"/>
                <w:left w:val="none" w:sz="0" w:space="0" w:color="auto"/>
                <w:bottom w:val="none" w:sz="0" w:space="0" w:color="auto"/>
                <w:right w:val="none" w:sz="0" w:space="0" w:color="auto"/>
              </w:divBdr>
            </w:div>
            <w:div w:id="1513908731">
              <w:marLeft w:val="0"/>
              <w:marRight w:val="0"/>
              <w:marTop w:val="0"/>
              <w:marBottom w:val="0"/>
              <w:divBdr>
                <w:top w:val="none" w:sz="0" w:space="0" w:color="auto"/>
                <w:left w:val="none" w:sz="0" w:space="0" w:color="auto"/>
                <w:bottom w:val="none" w:sz="0" w:space="0" w:color="auto"/>
                <w:right w:val="none" w:sz="0" w:space="0" w:color="auto"/>
              </w:divBdr>
            </w:div>
            <w:div w:id="1793523865">
              <w:marLeft w:val="0"/>
              <w:marRight w:val="0"/>
              <w:marTop w:val="0"/>
              <w:marBottom w:val="0"/>
              <w:divBdr>
                <w:top w:val="none" w:sz="0" w:space="0" w:color="auto"/>
                <w:left w:val="none" w:sz="0" w:space="0" w:color="auto"/>
                <w:bottom w:val="none" w:sz="0" w:space="0" w:color="auto"/>
                <w:right w:val="none" w:sz="0" w:space="0" w:color="auto"/>
              </w:divBdr>
            </w:div>
            <w:div w:id="46731575">
              <w:marLeft w:val="0"/>
              <w:marRight w:val="0"/>
              <w:marTop w:val="0"/>
              <w:marBottom w:val="0"/>
              <w:divBdr>
                <w:top w:val="none" w:sz="0" w:space="0" w:color="auto"/>
                <w:left w:val="none" w:sz="0" w:space="0" w:color="auto"/>
                <w:bottom w:val="none" w:sz="0" w:space="0" w:color="auto"/>
                <w:right w:val="none" w:sz="0" w:space="0" w:color="auto"/>
              </w:divBdr>
            </w:div>
            <w:div w:id="1841038782">
              <w:marLeft w:val="0"/>
              <w:marRight w:val="0"/>
              <w:marTop w:val="0"/>
              <w:marBottom w:val="0"/>
              <w:divBdr>
                <w:top w:val="none" w:sz="0" w:space="0" w:color="auto"/>
                <w:left w:val="none" w:sz="0" w:space="0" w:color="auto"/>
                <w:bottom w:val="none" w:sz="0" w:space="0" w:color="auto"/>
                <w:right w:val="none" w:sz="0" w:space="0" w:color="auto"/>
              </w:divBdr>
            </w:div>
            <w:div w:id="1595281433">
              <w:marLeft w:val="0"/>
              <w:marRight w:val="0"/>
              <w:marTop w:val="0"/>
              <w:marBottom w:val="0"/>
              <w:divBdr>
                <w:top w:val="none" w:sz="0" w:space="0" w:color="auto"/>
                <w:left w:val="none" w:sz="0" w:space="0" w:color="auto"/>
                <w:bottom w:val="none" w:sz="0" w:space="0" w:color="auto"/>
                <w:right w:val="none" w:sz="0" w:space="0" w:color="auto"/>
              </w:divBdr>
            </w:div>
            <w:div w:id="450443612">
              <w:marLeft w:val="0"/>
              <w:marRight w:val="0"/>
              <w:marTop w:val="0"/>
              <w:marBottom w:val="0"/>
              <w:divBdr>
                <w:top w:val="none" w:sz="0" w:space="0" w:color="auto"/>
                <w:left w:val="none" w:sz="0" w:space="0" w:color="auto"/>
                <w:bottom w:val="none" w:sz="0" w:space="0" w:color="auto"/>
                <w:right w:val="none" w:sz="0" w:space="0" w:color="auto"/>
              </w:divBdr>
            </w:div>
            <w:div w:id="528029046">
              <w:marLeft w:val="0"/>
              <w:marRight w:val="0"/>
              <w:marTop w:val="0"/>
              <w:marBottom w:val="0"/>
              <w:divBdr>
                <w:top w:val="none" w:sz="0" w:space="0" w:color="auto"/>
                <w:left w:val="none" w:sz="0" w:space="0" w:color="auto"/>
                <w:bottom w:val="none" w:sz="0" w:space="0" w:color="auto"/>
                <w:right w:val="none" w:sz="0" w:space="0" w:color="auto"/>
              </w:divBdr>
            </w:div>
            <w:div w:id="1644970857">
              <w:marLeft w:val="0"/>
              <w:marRight w:val="0"/>
              <w:marTop w:val="0"/>
              <w:marBottom w:val="0"/>
              <w:divBdr>
                <w:top w:val="none" w:sz="0" w:space="0" w:color="auto"/>
                <w:left w:val="none" w:sz="0" w:space="0" w:color="auto"/>
                <w:bottom w:val="none" w:sz="0" w:space="0" w:color="auto"/>
                <w:right w:val="none" w:sz="0" w:space="0" w:color="auto"/>
              </w:divBdr>
            </w:div>
            <w:div w:id="1018776841">
              <w:marLeft w:val="0"/>
              <w:marRight w:val="0"/>
              <w:marTop w:val="0"/>
              <w:marBottom w:val="0"/>
              <w:divBdr>
                <w:top w:val="none" w:sz="0" w:space="0" w:color="auto"/>
                <w:left w:val="none" w:sz="0" w:space="0" w:color="auto"/>
                <w:bottom w:val="none" w:sz="0" w:space="0" w:color="auto"/>
                <w:right w:val="none" w:sz="0" w:space="0" w:color="auto"/>
              </w:divBdr>
            </w:div>
            <w:div w:id="2073231839">
              <w:marLeft w:val="0"/>
              <w:marRight w:val="0"/>
              <w:marTop w:val="0"/>
              <w:marBottom w:val="0"/>
              <w:divBdr>
                <w:top w:val="none" w:sz="0" w:space="0" w:color="auto"/>
                <w:left w:val="none" w:sz="0" w:space="0" w:color="auto"/>
                <w:bottom w:val="none" w:sz="0" w:space="0" w:color="auto"/>
                <w:right w:val="none" w:sz="0" w:space="0" w:color="auto"/>
              </w:divBdr>
            </w:div>
            <w:div w:id="1518812722">
              <w:marLeft w:val="0"/>
              <w:marRight w:val="0"/>
              <w:marTop w:val="0"/>
              <w:marBottom w:val="0"/>
              <w:divBdr>
                <w:top w:val="none" w:sz="0" w:space="0" w:color="auto"/>
                <w:left w:val="none" w:sz="0" w:space="0" w:color="auto"/>
                <w:bottom w:val="none" w:sz="0" w:space="0" w:color="auto"/>
                <w:right w:val="none" w:sz="0" w:space="0" w:color="auto"/>
              </w:divBdr>
            </w:div>
            <w:div w:id="831675135">
              <w:marLeft w:val="0"/>
              <w:marRight w:val="0"/>
              <w:marTop w:val="0"/>
              <w:marBottom w:val="0"/>
              <w:divBdr>
                <w:top w:val="none" w:sz="0" w:space="0" w:color="auto"/>
                <w:left w:val="none" w:sz="0" w:space="0" w:color="auto"/>
                <w:bottom w:val="none" w:sz="0" w:space="0" w:color="auto"/>
                <w:right w:val="none" w:sz="0" w:space="0" w:color="auto"/>
              </w:divBdr>
            </w:div>
            <w:div w:id="2035691848">
              <w:marLeft w:val="0"/>
              <w:marRight w:val="0"/>
              <w:marTop w:val="0"/>
              <w:marBottom w:val="0"/>
              <w:divBdr>
                <w:top w:val="none" w:sz="0" w:space="0" w:color="auto"/>
                <w:left w:val="none" w:sz="0" w:space="0" w:color="auto"/>
                <w:bottom w:val="none" w:sz="0" w:space="0" w:color="auto"/>
                <w:right w:val="none" w:sz="0" w:space="0" w:color="auto"/>
              </w:divBdr>
            </w:div>
            <w:div w:id="737099194">
              <w:marLeft w:val="0"/>
              <w:marRight w:val="0"/>
              <w:marTop w:val="0"/>
              <w:marBottom w:val="0"/>
              <w:divBdr>
                <w:top w:val="none" w:sz="0" w:space="0" w:color="auto"/>
                <w:left w:val="none" w:sz="0" w:space="0" w:color="auto"/>
                <w:bottom w:val="none" w:sz="0" w:space="0" w:color="auto"/>
                <w:right w:val="none" w:sz="0" w:space="0" w:color="auto"/>
              </w:divBdr>
            </w:div>
            <w:div w:id="612712816">
              <w:marLeft w:val="0"/>
              <w:marRight w:val="0"/>
              <w:marTop w:val="0"/>
              <w:marBottom w:val="0"/>
              <w:divBdr>
                <w:top w:val="none" w:sz="0" w:space="0" w:color="auto"/>
                <w:left w:val="none" w:sz="0" w:space="0" w:color="auto"/>
                <w:bottom w:val="none" w:sz="0" w:space="0" w:color="auto"/>
                <w:right w:val="none" w:sz="0" w:space="0" w:color="auto"/>
              </w:divBdr>
            </w:div>
            <w:div w:id="341249945">
              <w:marLeft w:val="0"/>
              <w:marRight w:val="0"/>
              <w:marTop w:val="0"/>
              <w:marBottom w:val="0"/>
              <w:divBdr>
                <w:top w:val="none" w:sz="0" w:space="0" w:color="auto"/>
                <w:left w:val="none" w:sz="0" w:space="0" w:color="auto"/>
                <w:bottom w:val="none" w:sz="0" w:space="0" w:color="auto"/>
                <w:right w:val="none" w:sz="0" w:space="0" w:color="auto"/>
              </w:divBdr>
            </w:div>
            <w:div w:id="2116829932">
              <w:marLeft w:val="0"/>
              <w:marRight w:val="0"/>
              <w:marTop w:val="0"/>
              <w:marBottom w:val="0"/>
              <w:divBdr>
                <w:top w:val="none" w:sz="0" w:space="0" w:color="auto"/>
                <w:left w:val="none" w:sz="0" w:space="0" w:color="auto"/>
                <w:bottom w:val="none" w:sz="0" w:space="0" w:color="auto"/>
                <w:right w:val="none" w:sz="0" w:space="0" w:color="auto"/>
              </w:divBdr>
            </w:div>
            <w:div w:id="30346011">
              <w:marLeft w:val="0"/>
              <w:marRight w:val="0"/>
              <w:marTop w:val="0"/>
              <w:marBottom w:val="0"/>
              <w:divBdr>
                <w:top w:val="none" w:sz="0" w:space="0" w:color="auto"/>
                <w:left w:val="none" w:sz="0" w:space="0" w:color="auto"/>
                <w:bottom w:val="none" w:sz="0" w:space="0" w:color="auto"/>
                <w:right w:val="none" w:sz="0" w:space="0" w:color="auto"/>
              </w:divBdr>
            </w:div>
            <w:div w:id="192116047">
              <w:marLeft w:val="0"/>
              <w:marRight w:val="0"/>
              <w:marTop w:val="0"/>
              <w:marBottom w:val="0"/>
              <w:divBdr>
                <w:top w:val="none" w:sz="0" w:space="0" w:color="auto"/>
                <w:left w:val="none" w:sz="0" w:space="0" w:color="auto"/>
                <w:bottom w:val="none" w:sz="0" w:space="0" w:color="auto"/>
                <w:right w:val="none" w:sz="0" w:space="0" w:color="auto"/>
              </w:divBdr>
            </w:div>
            <w:div w:id="1919166136">
              <w:marLeft w:val="0"/>
              <w:marRight w:val="0"/>
              <w:marTop w:val="0"/>
              <w:marBottom w:val="0"/>
              <w:divBdr>
                <w:top w:val="none" w:sz="0" w:space="0" w:color="auto"/>
                <w:left w:val="none" w:sz="0" w:space="0" w:color="auto"/>
                <w:bottom w:val="none" w:sz="0" w:space="0" w:color="auto"/>
                <w:right w:val="none" w:sz="0" w:space="0" w:color="auto"/>
              </w:divBdr>
            </w:div>
            <w:div w:id="1710448393">
              <w:marLeft w:val="0"/>
              <w:marRight w:val="0"/>
              <w:marTop w:val="0"/>
              <w:marBottom w:val="0"/>
              <w:divBdr>
                <w:top w:val="none" w:sz="0" w:space="0" w:color="auto"/>
                <w:left w:val="none" w:sz="0" w:space="0" w:color="auto"/>
                <w:bottom w:val="none" w:sz="0" w:space="0" w:color="auto"/>
                <w:right w:val="none" w:sz="0" w:space="0" w:color="auto"/>
              </w:divBdr>
            </w:div>
            <w:div w:id="2113234161">
              <w:marLeft w:val="0"/>
              <w:marRight w:val="0"/>
              <w:marTop w:val="0"/>
              <w:marBottom w:val="0"/>
              <w:divBdr>
                <w:top w:val="none" w:sz="0" w:space="0" w:color="auto"/>
                <w:left w:val="none" w:sz="0" w:space="0" w:color="auto"/>
                <w:bottom w:val="none" w:sz="0" w:space="0" w:color="auto"/>
                <w:right w:val="none" w:sz="0" w:space="0" w:color="auto"/>
              </w:divBdr>
            </w:div>
            <w:div w:id="701976120">
              <w:marLeft w:val="0"/>
              <w:marRight w:val="0"/>
              <w:marTop w:val="0"/>
              <w:marBottom w:val="0"/>
              <w:divBdr>
                <w:top w:val="none" w:sz="0" w:space="0" w:color="auto"/>
                <w:left w:val="none" w:sz="0" w:space="0" w:color="auto"/>
                <w:bottom w:val="none" w:sz="0" w:space="0" w:color="auto"/>
                <w:right w:val="none" w:sz="0" w:space="0" w:color="auto"/>
              </w:divBdr>
            </w:div>
            <w:div w:id="1783567700">
              <w:marLeft w:val="0"/>
              <w:marRight w:val="0"/>
              <w:marTop w:val="0"/>
              <w:marBottom w:val="0"/>
              <w:divBdr>
                <w:top w:val="none" w:sz="0" w:space="0" w:color="auto"/>
                <w:left w:val="none" w:sz="0" w:space="0" w:color="auto"/>
                <w:bottom w:val="none" w:sz="0" w:space="0" w:color="auto"/>
                <w:right w:val="none" w:sz="0" w:space="0" w:color="auto"/>
              </w:divBdr>
            </w:div>
            <w:div w:id="1303585427">
              <w:marLeft w:val="0"/>
              <w:marRight w:val="0"/>
              <w:marTop w:val="0"/>
              <w:marBottom w:val="0"/>
              <w:divBdr>
                <w:top w:val="none" w:sz="0" w:space="0" w:color="auto"/>
                <w:left w:val="none" w:sz="0" w:space="0" w:color="auto"/>
                <w:bottom w:val="none" w:sz="0" w:space="0" w:color="auto"/>
                <w:right w:val="none" w:sz="0" w:space="0" w:color="auto"/>
              </w:divBdr>
            </w:div>
            <w:div w:id="2104833316">
              <w:marLeft w:val="0"/>
              <w:marRight w:val="0"/>
              <w:marTop w:val="0"/>
              <w:marBottom w:val="0"/>
              <w:divBdr>
                <w:top w:val="none" w:sz="0" w:space="0" w:color="auto"/>
                <w:left w:val="none" w:sz="0" w:space="0" w:color="auto"/>
                <w:bottom w:val="none" w:sz="0" w:space="0" w:color="auto"/>
                <w:right w:val="none" w:sz="0" w:space="0" w:color="auto"/>
              </w:divBdr>
            </w:div>
            <w:div w:id="742610076">
              <w:marLeft w:val="0"/>
              <w:marRight w:val="0"/>
              <w:marTop w:val="0"/>
              <w:marBottom w:val="0"/>
              <w:divBdr>
                <w:top w:val="none" w:sz="0" w:space="0" w:color="auto"/>
                <w:left w:val="none" w:sz="0" w:space="0" w:color="auto"/>
                <w:bottom w:val="none" w:sz="0" w:space="0" w:color="auto"/>
                <w:right w:val="none" w:sz="0" w:space="0" w:color="auto"/>
              </w:divBdr>
            </w:div>
            <w:div w:id="365645296">
              <w:marLeft w:val="0"/>
              <w:marRight w:val="0"/>
              <w:marTop w:val="0"/>
              <w:marBottom w:val="0"/>
              <w:divBdr>
                <w:top w:val="none" w:sz="0" w:space="0" w:color="auto"/>
                <w:left w:val="none" w:sz="0" w:space="0" w:color="auto"/>
                <w:bottom w:val="none" w:sz="0" w:space="0" w:color="auto"/>
                <w:right w:val="none" w:sz="0" w:space="0" w:color="auto"/>
              </w:divBdr>
            </w:div>
            <w:div w:id="42682043">
              <w:marLeft w:val="0"/>
              <w:marRight w:val="0"/>
              <w:marTop w:val="0"/>
              <w:marBottom w:val="0"/>
              <w:divBdr>
                <w:top w:val="none" w:sz="0" w:space="0" w:color="auto"/>
                <w:left w:val="none" w:sz="0" w:space="0" w:color="auto"/>
                <w:bottom w:val="none" w:sz="0" w:space="0" w:color="auto"/>
                <w:right w:val="none" w:sz="0" w:space="0" w:color="auto"/>
              </w:divBdr>
            </w:div>
            <w:div w:id="164757752">
              <w:marLeft w:val="0"/>
              <w:marRight w:val="0"/>
              <w:marTop w:val="0"/>
              <w:marBottom w:val="0"/>
              <w:divBdr>
                <w:top w:val="none" w:sz="0" w:space="0" w:color="auto"/>
                <w:left w:val="none" w:sz="0" w:space="0" w:color="auto"/>
                <w:bottom w:val="none" w:sz="0" w:space="0" w:color="auto"/>
                <w:right w:val="none" w:sz="0" w:space="0" w:color="auto"/>
              </w:divBdr>
            </w:div>
            <w:div w:id="1089621487">
              <w:marLeft w:val="0"/>
              <w:marRight w:val="0"/>
              <w:marTop w:val="0"/>
              <w:marBottom w:val="0"/>
              <w:divBdr>
                <w:top w:val="none" w:sz="0" w:space="0" w:color="auto"/>
                <w:left w:val="none" w:sz="0" w:space="0" w:color="auto"/>
                <w:bottom w:val="none" w:sz="0" w:space="0" w:color="auto"/>
                <w:right w:val="none" w:sz="0" w:space="0" w:color="auto"/>
              </w:divBdr>
            </w:div>
            <w:div w:id="1737167107">
              <w:marLeft w:val="0"/>
              <w:marRight w:val="0"/>
              <w:marTop w:val="0"/>
              <w:marBottom w:val="0"/>
              <w:divBdr>
                <w:top w:val="none" w:sz="0" w:space="0" w:color="auto"/>
                <w:left w:val="none" w:sz="0" w:space="0" w:color="auto"/>
                <w:bottom w:val="none" w:sz="0" w:space="0" w:color="auto"/>
                <w:right w:val="none" w:sz="0" w:space="0" w:color="auto"/>
              </w:divBdr>
            </w:div>
            <w:div w:id="1029262752">
              <w:marLeft w:val="0"/>
              <w:marRight w:val="0"/>
              <w:marTop w:val="0"/>
              <w:marBottom w:val="0"/>
              <w:divBdr>
                <w:top w:val="none" w:sz="0" w:space="0" w:color="auto"/>
                <w:left w:val="none" w:sz="0" w:space="0" w:color="auto"/>
                <w:bottom w:val="none" w:sz="0" w:space="0" w:color="auto"/>
                <w:right w:val="none" w:sz="0" w:space="0" w:color="auto"/>
              </w:divBdr>
            </w:div>
            <w:div w:id="2140762159">
              <w:marLeft w:val="0"/>
              <w:marRight w:val="0"/>
              <w:marTop w:val="0"/>
              <w:marBottom w:val="0"/>
              <w:divBdr>
                <w:top w:val="none" w:sz="0" w:space="0" w:color="auto"/>
                <w:left w:val="none" w:sz="0" w:space="0" w:color="auto"/>
                <w:bottom w:val="none" w:sz="0" w:space="0" w:color="auto"/>
                <w:right w:val="none" w:sz="0" w:space="0" w:color="auto"/>
              </w:divBdr>
            </w:div>
            <w:div w:id="1569195326">
              <w:marLeft w:val="0"/>
              <w:marRight w:val="0"/>
              <w:marTop w:val="0"/>
              <w:marBottom w:val="0"/>
              <w:divBdr>
                <w:top w:val="none" w:sz="0" w:space="0" w:color="auto"/>
                <w:left w:val="none" w:sz="0" w:space="0" w:color="auto"/>
                <w:bottom w:val="none" w:sz="0" w:space="0" w:color="auto"/>
                <w:right w:val="none" w:sz="0" w:space="0" w:color="auto"/>
              </w:divBdr>
            </w:div>
            <w:div w:id="437023013">
              <w:marLeft w:val="0"/>
              <w:marRight w:val="0"/>
              <w:marTop w:val="0"/>
              <w:marBottom w:val="0"/>
              <w:divBdr>
                <w:top w:val="none" w:sz="0" w:space="0" w:color="auto"/>
                <w:left w:val="none" w:sz="0" w:space="0" w:color="auto"/>
                <w:bottom w:val="none" w:sz="0" w:space="0" w:color="auto"/>
                <w:right w:val="none" w:sz="0" w:space="0" w:color="auto"/>
              </w:divBdr>
            </w:div>
            <w:div w:id="1258900605">
              <w:marLeft w:val="0"/>
              <w:marRight w:val="0"/>
              <w:marTop w:val="0"/>
              <w:marBottom w:val="0"/>
              <w:divBdr>
                <w:top w:val="none" w:sz="0" w:space="0" w:color="auto"/>
                <w:left w:val="none" w:sz="0" w:space="0" w:color="auto"/>
                <w:bottom w:val="none" w:sz="0" w:space="0" w:color="auto"/>
                <w:right w:val="none" w:sz="0" w:space="0" w:color="auto"/>
              </w:divBdr>
            </w:div>
            <w:div w:id="1779834577">
              <w:marLeft w:val="0"/>
              <w:marRight w:val="0"/>
              <w:marTop w:val="0"/>
              <w:marBottom w:val="0"/>
              <w:divBdr>
                <w:top w:val="none" w:sz="0" w:space="0" w:color="auto"/>
                <w:left w:val="none" w:sz="0" w:space="0" w:color="auto"/>
                <w:bottom w:val="none" w:sz="0" w:space="0" w:color="auto"/>
                <w:right w:val="none" w:sz="0" w:space="0" w:color="auto"/>
              </w:divBdr>
            </w:div>
            <w:div w:id="975381139">
              <w:marLeft w:val="0"/>
              <w:marRight w:val="0"/>
              <w:marTop w:val="0"/>
              <w:marBottom w:val="0"/>
              <w:divBdr>
                <w:top w:val="none" w:sz="0" w:space="0" w:color="auto"/>
                <w:left w:val="none" w:sz="0" w:space="0" w:color="auto"/>
                <w:bottom w:val="none" w:sz="0" w:space="0" w:color="auto"/>
                <w:right w:val="none" w:sz="0" w:space="0" w:color="auto"/>
              </w:divBdr>
            </w:div>
            <w:div w:id="21710526">
              <w:marLeft w:val="0"/>
              <w:marRight w:val="0"/>
              <w:marTop w:val="0"/>
              <w:marBottom w:val="0"/>
              <w:divBdr>
                <w:top w:val="none" w:sz="0" w:space="0" w:color="auto"/>
                <w:left w:val="none" w:sz="0" w:space="0" w:color="auto"/>
                <w:bottom w:val="none" w:sz="0" w:space="0" w:color="auto"/>
                <w:right w:val="none" w:sz="0" w:space="0" w:color="auto"/>
              </w:divBdr>
            </w:div>
            <w:div w:id="321009946">
              <w:marLeft w:val="0"/>
              <w:marRight w:val="0"/>
              <w:marTop w:val="0"/>
              <w:marBottom w:val="0"/>
              <w:divBdr>
                <w:top w:val="none" w:sz="0" w:space="0" w:color="auto"/>
                <w:left w:val="none" w:sz="0" w:space="0" w:color="auto"/>
                <w:bottom w:val="none" w:sz="0" w:space="0" w:color="auto"/>
                <w:right w:val="none" w:sz="0" w:space="0" w:color="auto"/>
              </w:divBdr>
            </w:div>
            <w:div w:id="723715700">
              <w:marLeft w:val="0"/>
              <w:marRight w:val="0"/>
              <w:marTop w:val="0"/>
              <w:marBottom w:val="0"/>
              <w:divBdr>
                <w:top w:val="none" w:sz="0" w:space="0" w:color="auto"/>
                <w:left w:val="none" w:sz="0" w:space="0" w:color="auto"/>
                <w:bottom w:val="none" w:sz="0" w:space="0" w:color="auto"/>
                <w:right w:val="none" w:sz="0" w:space="0" w:color="auto"/>
              </w:divBdr>
            </w:div>
            <w:div w:id="297761389">
              <w:marLeft w:val="0"/>
              <w:marRight w:val="0"/>
              <w:marTop w:val="0"/>
              <w:marBottom w:val="0"/>
              <w:divBdr>
                <w:top w:val="none" w:sz="0" w:space="0" w:color="auto"/>
                <w:left w:val="none" w:sz="0" w:space="0" w:color="auto"/>
                <w:bottom w:val="none" w:sz="0" w:space="0" w:color="auto"/>
                <w:right w:val="none" w:sz="0" w:space="0" w:color="auto"/>
              </w:divBdr>
            </w:div>
            <w:div w:id="1531332303">
              <w:marLeft w:val="0"/>
              <w:marRight w:val="0"/>
              <w:marTop w:val="0"/>
              <w:marBottom w:val="0"/>
              <w:divBdr>
                <w:top w:val="none" w:sz="0" w:space="0" w:color="auto"/>
                <w:left w:val="none" w:sz="0" w:space="0" w:color="auto"/>
                <w:bottom w:val="none" w:sz="0" w:space="0" w:color="auto"/>
                <w:right w:val="none" w:sz="0" w:space="0" w:color="auto"/>
              </w:divBdr>
            </w:div>
            <w:div w:id="257838498">
              <w:marLeft w:val="0"/>
              <w:marRight w:val="0"/>
              <w:marTop w:val="0"/>
              <w:marBottom w:val="0"/>
              <w:divBdr>
                <w:top w:val="none" w:sz="0" w:space="0" w:color="auto"/>
                <w:left w:val="none" w:sz="0" w:space="0" w:color="auto"/>
                <w:bottom w:val="none" w:sz="0" w:space="0" w:color="auto"/>
                <w:right w:val="none" w:sz="0" w:space="0" w:color="auto"/>
              </w:divBdr>
            </w:div>
            <w:div w:id="1357120302">
              <w:marLeft w:val="0"/>
              <w:marRight w:val="0"/>
              <w:marTop w:val="0"/>
              <w:marBottom w:val="0"/>
              <w:divBdr>
                <w:top w:val="none" w:sz="0" w:space="0" w:color="auto"/>
                <w:left w:val="none" w:sz="0" w:space="0" w:color="auto"/>
                <w:bottom w:val="none" w:sz="0" w:space="0" w:color="auto"/>
                <w:right w:val="none" w:sz="0" w:space="0" w:color="auto"/>
              </w:divBdr>
            </w:div>
            <w:div w:id="173226213">
              <w:marLeft w:val="0"/>
              <w:marRight w:val="0"/>
              <w:marTop w:val="0"/>
              <w:marBottom w:val="0"/>
              <w:divBdr>
                <w:top w:val="none" w:sz="0" w:space="0" w:color="auto"/>
                <w:left w:val="none" w:sz="0" w:space="0" w:color="auto"/>
                <w:bottom w:val="none" w:sz="0" w:space="0" w:color="auto"/>
                <w:right w:val="none" w:sz="0" w:space="0" w:color="auto"/>
              </w:divBdr>
            </w:div>
            <w:div w:id="1003901574">
              <w:marLeft w:val="0"/>
              <w:marRight w:val="0"/>
              <w:marTop w:val="0"/>
              <w:marBottom w:val="0"/>
              <w:divBdr>
                <w:top w:val="none" w:sz="0" w:space="0" w:color="auto"/>
                <w:left w:val="none" w:sz="0" w:space="0" w:color="auto"/>
                <w:bottom w:val="none" w:sz="0" w:space="0" w:color="auto"/>
                <w:right w:val="none" w:sz="0" w:space="0" w:color="auto"/>
              </w:divBdr>
            </w:div>
            <w:div w:id="3021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07846">
      <w:bodyDiv w:val="1"/>
      <w:marLeft w:val="0"/>
      <w:marRight w:val="0"/>
      <w:marTop w:val="0"/>
      <w:marBottom w:val="0"/>
      <w:divBdr>
        <w:top w:val="none" w:sz="0" w:space="0" w:color="auto"/>
        <w:left w:val="none" w:sz="0" w:space="0" w:color="auto"/>
        <w:bottom w:val="none" w:sz="0" w:space="0" w:color="auto"/>
        <w:right w:val="none" w:sz="0" w:space="0" w:color="auto"/>
      </w:divBdr>
    </w:div>
    <w:div w:id="1537036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10</Pages>
  <Words>466</Words>
  <Characters>2659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Bhargavi Kaslikar</dc:creator>
  <cp:lastModifiedBy>Ketaki Mahajan</cp:lastModifiedBy>
  <cp:revision>12</cp:revision>
  <cp:lastPrinted>2021-08-06T14:11:00Z</cp:lastPrinted>
  <dcterms:created xsi:type="dcterms:W3CDTF">2023-07-10T08:46:00Z</dcterms:created>
  <dcterms:modified xsi:type="dcterms:W3CDTF">2023-11-13T16:41:00Z</dcterms:modified>
</cp:coreProperties>
</file>