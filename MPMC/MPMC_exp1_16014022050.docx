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3686"/>
        <w:gridCol w:w="1843"/>
        <w:gridCol w:w="1842"/>
      </w:tblGrid>
      <w:tr w:rsidR="001D6337" w:rsidRPr="000A3CCC" w14:paraId="2D3415C9" w14:textId="77777777" w:rsidTr="005E34C3">
        <w:tc>
          <w:tcPr>
            <w:tcW w:w="2323" w:type="dxa"/>
            <w:shd w:val="clear" w:color="auto" w:fill="auto"/>
            <w:vAlign w:val="center"/>
          </w:tcPr>
          <w:p w14:paraId="6757C885" w14:textId="42BA7C09" w:rsidR="001D6337" w:rsidRPr="002915D6" w:rsidRDefault="001D6337" w:rsidP="005E34C3">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3686" w:type="dxa"/>
            <w:shd w:val="clear" w:color="auto" w:fill="auto"/>
            <w:vAlign w:val="center"/>
          </w:tcPr>
          <w:p w14:paraId="2DB48B48" w14:textId="0ABC3535" w:rsidR="001D6337" w:rsidRPr="003B204E" w:rsidRDefault="005961E0" w:rsidP="005E34C3">
            <w:pPr>
              <w:pStyle w:val="TableContents"/>
              <w:spacing w:after="0"/>
              <w:jc w:val="center"/>
              <w:rPr>
                <w:rFonts w:ascii="Times New Roman" w:hAnsi="Times New Roman" w:cs="Times New Roman"/>
                <w:b/>
                <w:sz w:val="24"/>
                <w:szCs w:val="24"/>
              </w:rPr>
            </w:pPr>
            <w:r w:rsidRPr="005961E0">
              <w:rPr>
                <w:rFonts w:ascii="Times New Roman" w:hAnsi="Times New Roman" w:cs="Times New Roman"/>
                <w:b/>
                <w:sz w:val="24"/>
                <w:szCs w:val="24"/>
              </w:rPr>
              <w:t>Microprocessors and Microcontrollers Laboratory</w:t>
            </w:r>
          </w:p>
        </w:tc>
        <w:tc>
          <w:tcPr>
            <w:tcW w:w="1843" w:type="dxa"/>
            <w:shd w:val="clear" w:color="auto" w:fill="auto"/>
            <w:vAlign w:val="center"/>
          </w:tcPr>
          <w:p w14:paraId="02501164" w14:textId="63DBF46A" w:rsidR="001D6337" w:rsidRPr="002915D6" w:rsidRDefault="001D6337" w:rsidP="005E34C3">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842" w:type="dxa"/>
            <w:vAlign w:val="center"/>
          </w:tcPr>
          <w:p w14:paraId="54B7E0B3" w14:textId="111F5DD0" w:rsidR="001D6337" w:rsidRPr="003B204E" w:rsidRDefault="006A61C9" w:rsidP="005E34C3">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I</w:t>
            </w:r>
            <w:r w:rsidR="005961E0">
              <w:rPr>
                <w:rFonts w:ascii="Times New Roman" w:hAnsi="Times New Roman" w:cs="Times New Roman"/>
                <w:b/>
                <w:sz w:val="24"/>
                <w:szCs w:val="24"/>
              </w:rPr>
              <w:t>V</w:t>
            </w:r>
          </w:p>
        </w:tc>
      </w:tr>
      <w:tr w:rsidR="000B0D21" w:rsidRPr="000A3CCC" w14:paraId="2754066B" w14:textId="77777777" w:rsidTr="005E34C3">
        <w:tc>
          <w:tcPr>
            <w:tcW w:w="2323" w:type="dxa"/>
            <w:shd w:val="clear" w:color="auto" w:fill="auto"/>
            <w:vAlign w:val="center"/>
          </w:tcPr>
          <w:p w14:paraId="423499EF" w14:textId="481AAF0E" w:rsidR="000B0D21" w:rsidRPr="002915D6" w:rsidRDefault="001D6337" w:rsidP="005E34C3">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3686" w:type="dxa"/>
            <w:shd w:val="clear" w:color="auto" w:fill="auto"/>
            <w:vAlign w:val="center"/>
          </w:tcPr>
          <w:p w14:paraId="77023E76" w14:textId="5E2D68A7" w:rsidR="000B0D21" w:rsidRPr="003B204E" w:rsidRDefault="00FF3C5F" w:rsidP="005E34C3">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 xml:space="preserve">29 </w:t>
            </w:r>
            <w:r w:rsidR="007C140C">
              <w:rPr>
                <w:rFonts w:ascii="Times New Roman" w:hAnsi="Times New Roman" w:cs="Times New Roman"/>
                <w:b/>
                <w:sz w:val="24"/>
                <w:szCs w:val="24"/>
              </w:rPr>
              <w:t>/</w:t>
            </w:r>
            <w:r>
              <w:rPr>
                <w:rFonts w:ascii="Times New Roman" w:hAnsi="Times New Roman" w:cs="Times New Roman"/>
                <w:b/>
                <w:sz w:val="24"/>
                <w:szCs w:val="24"/>
              </w:rPr>
              <w:t xml:space="preserve"> </w:t>
            </w:r>
            <w:r w:rsidR="007C140C">
              <w:rPr>
                <w:rFonts w:ascii="Times New Roman" w:hAnsi="Times New Roman" w:cs="Times New Roman"/>
                <w:b/>
                <w:sz w:val="24"/>
                <w:szCs w:val="24"/>
              </w:rPr>
              <w:t>0</w:t>
            </w:r>
            <w:r>
              <w:rPr>
                <w:rFonts w:ascii="Times New Roman" w:hAnsi="Times New Roman" w:cs="Times New Roman"/>
                <w:b/>
                <w:sz w:val="24"/>
                <w:szCs w:val="24"/>
              </w:rPr>
              <w:t xml:space="preserve">1 </w:t>
            </w:r>
            <w:r w:rsidR="007C140C">
              <w:rPr>
                <w:rFonts w:ascii="Times New Roman" w:hAnsi="Times New Roman" w:cs="Times New Roman"/>
                <w:b/>
                <w:sz w:val="24"/>
                <w:szCs w:val="24"/>
              </w:rPr>
              <w:t>/</w:t>
            </w:r>
            <w:r w:rsidR="005E34C3">
              <w:rPr>
                <w:rFonts w:ascii="Times New Roman" w:hAnsi="Times New Roman" w:cs="Times New Roman"/>
                <w:b/>
                <w:sz w:val="24"/>
                <w:szCs w:val="24"/>
              </w:rPr>
              <w:t xml:space="preserve"> </w:t>
            </w:r>
            <w:r w:rsidR="007C140C">
              <w:rPr>
                <w:rFonts w:ascii="Times New Roman" w:hAnsi="Times New Roman" w:cs="Times New Roman"/>
                <w:b/>
                <w:sz w:val="24"/>
                <w:szCs w:val="24"/>
              </w:rPr>
              <w:t>202</w:t>
            </w:r>
            <w:r w:rsidR="00293E6F">
              <w:rPr>
                <w:rFonts w:ascii="Times New Roman" w:hAnsi="Times New Roman" w:cs="Times New Roman"/>
                <w:b/>
                <w:sz w:val="24"/>
                <w:szCs w:val="24"/>
              </w:rPr>
              <w:t>4</w:t>
            </w:r>
          </w:p>
        </w:tc>
        <w:tc>
          <w:tcPr>
            <w:tcW w:w="1843" w:type="dxa"/>
            <w:shd w:val="clear" w:color="auto" w:fill="auto"/>
            <w:vAlign w:val="center"/>
          </w:tcPr>
          <w:p w14:paraId="2C233080" w14:textId="19A180EE" w:rsidR="000B0D21" w:rsidRPr="002915D6" w:rsidRDefault="00A77F79" w:rsidP="005E34C3">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D6337">
              <w:rPr>
                <w:rFonts w:ascii="Times New Roman" w:hAnsi="Times New Roman" w:cs="Times New Roman"/>
                <w:b/>
                <w:color w:val="BC202E"/>
                <w:sz w:val="24"/>
                <w:szCs w:val="24"/>
              </w:rPr>
              <w:t>:</w:t>
            </w:r>
          </w:p>
        </w:tc>
        <w:tc>
          <w:tcPr>
            <w:tcW w:w="1842" w:type="dxa"/>
            <w:vAlign w:val="center"/>
          </w:tcPr>
          <w:p w14:paraId="5D086D40" w14:textId="1A4E3ABF" w:rsidR="000B0D21" w:rsidRPr="003B204E" w:rsidRDefault="005961E0" w:rsidP="005E34C3">
            <w:pPr>
              <w:pStyle w:val="TableContents"/>
              <w:spacing w:after="0"/>
              <w:ind w:left="87" w:hanging="87"/>
              <w:jc w:val="center"/>
              <w:rPr>
                <w:rFonts w:ascii="Times New Roman" w:hAnsi="Times New Roman" w:cs="Times New Roman"/>
                <w:b/>
                <w:sz w:val="24"/>
                <w:szCs w:val="24"/>
              </w:rPr>
            </w:pPr>
            <w:r>
              <w:rPr>
                <w:rFonts w:ascii="Times New Roman" w:hAnsi="Times New Roman" w:cs="Times New Roman"/>
                <w:b/>
                <w:sz w:val="24"/>
                <w:szCs w:val="24"/>
              </w:rPr>
              <w:t>A</w:t>
            </w:r>
            <w:r w:rsidR="005E34C3">
              <w:rPr>
                <w:rFonts w:ascii="Times New Roman" w:hAnsi="Times New Roman" w:cs="Times New Roman"/>
                <w:b/>
                <w:sz w:val="24"/>
                <w:szCs w:val="24"/>
              </w:rPr>
              <w:t xml:space="preserve"> - 2</w:t>
            </w:r>
          </w:p>
        </w:tc>
      </w:tr>
      <w:tr w:rsidR="000B0D21" w:rsidRPr="000A3CCC" w14:paraId="54A161E2" w14:textId="77777777" w:rsidTr="005E34C3">
        <w:tc>
          <w:tcPr>
            <w:tcW w:w="2323" w:type="dxa"/>
            <w:shd w:val="clear" w:color="auto" w:fill="auto"/>
            <w:vAlign w:val="center"/>
          </w:tcPr>
          <w:p w14:paraId="5D870C5D" w14:textId="073537D8" w:rsidR="000B0D21" w:rsidRDefault="000B0D21" w:rsidP="005E34C3">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r w:rsidR="001D6337">
              <w:rPr>
                <w:rFonts w:ascii="Times New Roman" w:hAnsi="Times New Roman" w:cs="Times New Roman"/>
                <w:b/>
                <w:color w:val="BC202E"/>
                <w:sz w:val="24"/>
                <w:szCs w:val="24"/>
              </w:rPr>
              <w:t>:</w:t>
            </w:r>
          </w:p>
        </w:tc>
        <w:tc>
          <w:tcPr>
            <w:tcW w:w="3686" w:type="dxa"/>
            <w:shd w:val="clear" w:color="auto" w:fill="auto"/>
            <w:vAlign w:val="center"/>
          </w:tcPr>
          <w:p w14:paraId="20F22F4B" w14:textId="3B5A6761" w:rsidR="000B0D21" w:rsidRDefault="00D261B5" w:rsidP="005E34C3">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Kir</w:t>
            </w:r>
            <w:r w:rsidR="005E34C3">
              <w:rPr>
                <w:rFonts w:ascii="Times New Roman" w:hAnsi="Times New Roman" w:cs="Times New Roman"/>
                <w:b/>
                <w:sz w:val="24"/>
                <w:szCs w:val="24"/>
              </w:rPr>
              <w:t>ti Saw</w:t>
            </w:r>
            <w:r w:rsidR="006F3D16">
              <w:rPr>
                <w:rFonts w:ascii="Times New Roman" w:hAnsi="Times New Roman" w:cs="Times New Roman"/>
                <w:b/>
                <w:sz w:val="24"/>
                <w:szCs w:val="24"/>
              </w:rPr>
              <w:t>l</w:t>
            </w:r>
            <w:r w:rsidR="005E34C3">
              <w:rPr>
                <w:rFonts w:ascii="Times New Roman" w:hAnsi="Times New Roman" w:cs="Times New Roman"/>
                <w:b/>
                <w:sz w:val="24"/>
                <w:szCs w:val="24"/>
              </w:rPr>
              <w:t>ani</w:t>
            </w:r>
          </w:p>
        </w:tc>
        <w:tc>
          <w:tcPr>
            <w:tcW w:w="1843" w:type="dxa"/>
            <w:shd w:val="clear" w:color="auto" w:fill="auto"/>
            <w:vAlign w:val="center"/>
          </w:tcPr>
          <w:p w14:paraId="060D0C1E" w14:textId="27AEF37B" w:rsidR="000B0D21" w:rsidRDefault="00A77F79" w:rsidP="005E34C3">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D6337">
              <w:rPr>
                <w:rFonts w:ascii="Times New Roman" w:hAnsi="Times New Roman" w:cs="Times New Roman"/>
                <w:b/>
                <w:color w:val="BC202E"/>
                <w:sz w:val="24"/>
                <w:szCs w:val="24"/>
              </w:rPr>
              <w:t>:</w:t>
            </w:r>
          </w:p>
        </w:tc>
        <w:tc>
          <w:tcPr>
            <w:tcW w:w="1842" w:type="dxa"/>
            <w:vAlign w:val="center"/>
          </w:tcPr>
          <w:p w14:paraId="3D969365" w14:textId="6B9A5225" w:rsidR="000B0D21" w:rsidRDefault="005E34C3" w:rsidP="005E34C3">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16014022050</w:t>
            </w:r>
          </w:p>
        </w:tc>
      </w:tr>
      <w:tr w:rsidR="00A77F79" w:rsidRPr="000A3CCC" w14:paraId="0F1AD1C1" w14:textId="77777777" w:rsidTr="005E34C3">
        <w:tc>
          <w:tcPr>
            <w:tcW w:w="2323" w:type="dxa"/>
            <w:shd w:val="clear" w:color="auto" w:fill="auto"/>
            <w:vAlign w:val="center"/>
          </w:tcPr>
          <w:p w14:paraId="4A82FFDC" w14:textId="1FAC1364" w:rsidR="00A77F79" w:rsidRDefault="001D6337" w:rsidP="005E34C3">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3686" w:type="dxa"/>
            <w:shd w:val="clear" w:color="auto" w:fill="auto"/>
            <w:vAlign w:val="center"/>
          </w:tcPr>
          <w:p w14:paraId="1E9E88D8" w14:textId="77777777" w:rsidR="00A77F79" w:rsidRDefault="00A77F79" w:rsidP="005E34C3">
            <w:pPr>
              <w:pStyle w:val="TableContents"/>
              <w:spacing w:after="0"/>
              <w:jc w:val="center"/>
              <w:rPr>
                <w:rFonts w:ascii="Times New Roman" w:hAnsi="Times New Roman" w:cs="Times New Roman"/>
                <w:b/>
                <w:sz w:val="24"/>
                <w:szCs w:val="24"/>
              </w:rPr>
            </w:pPr>
          </w:p>
        </w:tc>
        <w:tc>
          <w:tcPr>
            <w:tcW w:w="1843" w:type="dxa"/>
            <w:shd w:val="clear" w:color="auto" w:fill="auto"/>
            <w:vAlign w:val="center"/>
          </w:tcPr>
          <w:p w14:paraId="42F48BDA" w14:textId="4CED1DAD" w:rsidR="00A77F79" w:rsidRDefault="001D6337" w:rsidP="005E34C3">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Grade</w:t>
            </w:r>
            <w:r w:rsidR="005E34C3">
              <w:rPr>
                <w:rFonts w:ascii="Times New Roman" w:hAnsi="Times New Roman" w:cs="Times New Roman"/>
                <w:b/>
                <w:color w:val="BC202E"/>
                <w:sz w:val="24"/>
                <w:szCs w:val="24"/>
              </w:rPr>
              <w:t xml:space="preserve"> </w:t>
            </w:r>
            <w:r>
              <w:rPr>
                <w:rFonts w:ascii="Times New Roman" w:hAnsi="Times New Roman" w:cs="Times New Roman"/>
                <w:b/>
                <w:color w:val="BC202E"/>
                <w:sz w:val="24"/>
                <w:szCs w:val="24"/>
              </w:rPr>
              <w:t>/</w:t>
            </w:r>
            <w:r w:rsidR="005E34C3">
              <w:rPr>
                <w:rFonts w:ascii="Times New Roman" w:hAnsi="Times New Roman" w:cs="Times New Roman"/>
                <w:b/>
                <w:color w:val="BC202E"/>
                <w:sz w:val="24"/>
                <w:szCs w:val="24"/>
              </w:rPr>
              <w:t xml:space="preserve"> </w:t>
            </w:r>
            <w:r>
              <w:rPr>
                <w:rFonts w:ascii="Times New Roman" w:hAnsi="Times New Roman" w:cs="Times New Roman"/>
                <w:b/>
                <w:color w:val="BC202E"/>
                <w:sz w:val="24"/>
                <w:szCs w:val="24"/>
              </w:rPr>
              <w:t>Marks:</w:t>
            </w:r>
          </w:p>
        </w:tc>
        <w:tc>
          <w:tcPr>
            <w:tcW w:w="1842" w:type="dxa"/>
            <w:vAlign w:val="center"/>
          </w:tcPr>
          <w:p w14:paraId="3AA60BAD" w14:textId="5606394E" w:rsidR="00A77F79" w:rsidRDefault="005E34C3" w:rsidP="005E34C3">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___ / 25</w:t>
            </w: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45820434" w14:textId="77777777" w:rsidR="005E34C3" w:rsidRDefault="005E34C3"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4B7BB626" w:rsidR="00A25C5E" w:rsidRPr="005E34C3" w:rsidRDefault="00A25C5E" w:rsidP="00EE59A2">
      <w:pPr>
        <w:shd w:val="clear" w:color="auto" w:fill="FFFFFF"/>
        <w:spacing w:after="0" w:line="240" w:lineRule="auto"/>
        <w:ind w:left="-709"/>
        <w:jc w:val="center"/>
        <w:rPr>
          <w:rFonts w:ascii="Times New Roman" w:eastAsia="Times New Roman" w:hAnsi="Times New Roman"/>
          <w:b/>
          <w:iCs/>
          <w:color w:val="BC202E"/>
          <w:sz w:val="28"/>
          <w:szCs w:val="28"/>
        </w:rPr>
      </w:pPr>
      <w:r w:rsidRPr="005E34C3">
        <w:rPr>
          <w:rFonts w:ascii="Times New Roman" w:hAnsi="Times New Roman" w:cs="Times New Roman"/>
          <w:b/>
          <w:color w:val="BC202E"/>
          <w:sz w:val="28"/>
          <w:szCs w:val="28"/>
        </w:rPr>
        <w:t xml:space="preserve">Experiment </w:t>
      </w:r>
      <w:r w:rsidR="00391EED">
        <w:rPr>
          <w:rFonts w:ascii="Times New Roman" w:hAnsi="Times New Roman" w:cs="Times New Roman"/>
          <w:b/>
          <w:color w:val="BC202E"/>
          <w:sz w:val="28"/>
          <w:szCs w:val="28"/>
        </w:rPr>
        <w:t>N</w:t>
      </w:r>
      <w:r w:rsidRPr="005E34C3">
        <w:rPr>
          <w:rFonts w:ascii="Times New Roman" w:hAnsi="Times New Roman" w:cs="Times New Roman"/>
          <w:b/>
          <w:color w:val="BC202E"/>
          <w:sz w:val="28"/>
          <w:szCs w:val="28"/>
        </w:rPr>
        <w:t>o</w:t>
      </w:r>
      <w:r w:rsidR="005E34C3">
        <w:rPr>
          <w:rFonts w:ascii="Times New Roman" w:hAnsi="Times New Roman" w:cs="Times New Roman"/>
          <w:b/>
          <w:color w:val="BC202E"/>
          <w:sz w:val="28"/>
          <w:szCs w:val="28"/>
        </w:rPr>
        <w:t>.</w:t>
      </w:r>
      <w:r w:rsidRPr="005E34C3">
        <w:rPr>
          <w:rFonts w:ascii="Times New Roman" w:hAnsi="Times New Roman" w:cs="Times New Roman"/>
          <w:b/>
          <w:color w:val="BC202E"/>
          <w:sz w:val="28"/>
          <w:szCs w:val="28"/>
        </w:rPr>
        <w:t xml:space="preserve">: </w:t>
      </w:r>
      <w:r w:rsidR="007C140C" w:rsidRPr="005E34C3">
        <w:rPr>
          <w:rFonts w:ascii="Times New Roman" w:hAnsi="Times New Roman" w:cs="Times New Roman"/>
          <w:b/>
          <w:color w:val="BC202E"/>
          <w:sz w:val="28"/>
          <w:szCs w:val="28"/>
        </w:rPr>
        <w:t>1</w:t>
      </w:r>
    </w:p>
    <w:p w14:paraId="115CD8AC" w14:textId="4239D6E7" w:rsidR="001D6337" w:rsidRPr="005E34C3"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5E34C3">
        <w:rPr>
          <w:rFonts w:ascii="Times New Roman" w:eastAsia="Times New Roman" w:hAnsi="Times New Roman"/>
          <w:b/>
          <w:iCs/>
          <w:color w:val="BC202E"/>
          <w:sz w:val="28"/>
          <w:szCs w:val="28"/>
        </w:rPr>
        <w:t>Title:</w:t>
      </w:r>
      <w:r w:rsidRPr="005E34C3">
        <w:rPr>
          <w:rFonts w:ascii="Times New Roman" w:eastAsia="Times New Roman" w:hAnsi="Times New Roman"/>
          <w:b/>
          <w:iCs/>
          <w:sz w:val="28"/>
          <w:szCs w:val="28"/>
        </w:rPr>
        <w:t xml:space="preserve"> </w:t>
      </w:r>
      <w:r w:rsidR="005961E0" w:rsidRPr="005E34C3">
        <w:rPr>
          <w:rFonts w:ascii="Times New Roman" w:eastAsia="Times New Roman" w:hAnsi="Times New Roman"/>
          <w:b/>
          <w:iCs/>
          <w:sz w:val="28"/>
          <w:szCs w:val="28"/>
        </w:rPr>
        <w:t xml:space="preserve">Multiplication of </w:t>
      </w:r>
      <w:r w:rsidR="005E34C3" w:rsidRPr="005E34C3">
        <w:rPr>
          <w:rFonts w:ascii="Times New Roman" w:eastAsia="Times New Roman" w:hAnsi="Times New Roman"/>
          <w:b/>
          <w:iCs/>
          <w:sz w:val="28"/>
          <w:szCs w:val="28"/>
        </w:rPr>
        <w:t>32</w:t>
      </w:r>
      <w:r w:rsidR="003550B6">
        <w:rPr>
          <w:rFonts w:ascii="Times New Roman" w:eastAsia="Times New Roman" w:hAnsi="Times New Roman"/>
          <w:b/>
          <w:iCs/>
          <w:sz w:val="28"/>
          <w:szCs w:val="28"/>
        </w:rPr>
        <w:t xml:space="preserve"> </w:t>
      </w:r>
      <w:r w:rsidR="005E34C3" w:rsidRPr="005E34C3">
        <w:rPr>
          <w:rFonts w:ascii="Times New Roman" w:eastAsia="Times New Roman" w:hAnsi="Times New Roman"/>
          <w:b/>
          <w:iCs/>
          <w:sz w:val="28"/>
          <w:szCs w:val="28"/>
        </w:rPr>
        <w:t>-</w:t>
      </w:r>
      <w:r w:rsidR="003550B6">
        <w:rPr>
          <w:rFonts w:ascii="Times New Roman" w:eastAsia="Times New Roman" w:hAnsi="Times New Roman"/>
          <w:b/>
          <w:iCs/>
          <w:sz w:val="28"/>
          <w:szCs w:val="28"/>
        </w:rPr>
        <w:t xml:space="preserve"> </w:t>
      </w:r>
      <w:r w:rsidR="005E34C3" w:rsidRPr="005E34C3">
        <w:rPr>
          <w:rFonts w:ascii="Times New Roman" w:eastAsia="Times New Roman" w:hAnsi="Times New Roman"/>
          <w:b/>
          <w:iCs/>
          <w:sz w:val="28"/>
          <w:szCs w:val="28"/>
        </w:rPr>
        <w:t>bit</w:t>
      </w:r>
      <w:r w:rsidR="005961E0" w:rsidRPr="005E34C3">
        <w:rPr>
          <w:rFonts w:ascii="Times New Roman" w:eastAsia="Times New Roman" w:hAnsi="Times New Roman"/>
          <w:b/>
          <w:iCs/>
          <w:sz w:val="28"/>
          <w:szCs w:val="28"/>
        </w:rPr>
        <w:t xml:space="preserve"> numbers</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7609F2" w:rsidRDefault="007609F2" w:rsidP="005E34C3">
            <w:pPr>
              <w:shd w:val="clear" w:color="auto" w:fill="FFFFFF"/>
              <w:spacing w:before="80" w:after="80"/>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A25C5E">
        <w:tc>
          <w:tcPr>
            <w:tcW w:w="9782" w:type="dxa"/>
          </w:tcPr>
          <w:p w14:paraId="239C9AAD" w14:textId="255D4BCF" w:rsidR="001907A7" w:rsidRPr="001907A7" w:rsidRDefault="005961E0" w:rsidP="00876FD9">
            <w:pPr>
              <w:widowControl w:val="0"/>
              <w:suppressAutoHyphens/>
              <w:spacing w:before="80" w:after="80" w:line="276" w:lineRule="auto"/>
              <w:jc w:val="both"/>
              <w:rPr>
                <w:rFonts w:ascii="Times New Roman" w:hAnsi="Times New Roman"/>
                <w:b/>
                <w:sz w:val="24"/>
                <w:szCs w:val="24"/>
              </w:rPr>
            </w:pPr>
            <w:r w:rsidRPr="00876FD9">
              <w:rPr>
                <w:rFonts w:ascii="Times New Roman" w:hAnsi="Times New Roman" w:cs="Times New Roman"/>
                <w:sz w:val="24"/>
                <w:szCs w:val="24"/>
                <w:lang w:eastAsia="en-IN"/>
              </w:rPr>
              <w:t>Write an 8086 based Assembly Language Program to multiply two 32</w:t>
            </w:r>
            <w:r w:rsidR="00740539">
              <w:rPr>
                <w:rFonts w:ascii="Times New Roman" w:hAnsi="Times New Roman" w:cs="Times New Roman"/>
                <w:sz w:val="24"/>
                <w:szCs w:val="24"/>
                <w:lang w:eastAsia="en-IN"/>
              </w:rPr>
              <w:t>-</w:t>
            </w:r>
            <w:r w:rsidRPr="00876FD9">
              <w:rPr>
                <w:rFonts w:ascii="Times New Roman" w:hAnsi="Times New Roman" w:cs="Times New Roman"/>
                <w:sz w:val="24"/>
                <w:szCs w:val="24"/>
                <w:lang w:eastAsia="en-IN"/>
              </w:rPr>
              <w:t>bit numbers stored in the data segment and store the result back in the data segment.</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3130D7B2" w:rsidR="007609F2" w:rsidRPr="007609F2" w:rsidRDefault="007609F2" w:rsidP="005E34C3">
            <w:pPr>
              <w:shd w:val="clear" w:color="auto" w:fill="FFFFFF"/>
              <w:spacing w:before="80" w:after="80"/>
              <w:ind w:left="-709" w:firstLine="709"/>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7609F2" w14:paraId="734D9625" w14:textId="77777777" w:rsidTr="00A25C5E">
        <w:tc>
          <w:tcPr>
            <w:tcW w:w="9782" w:type="dxa"/>
          </w:tcPr>
          <w:p w14:paraId="6A4BA6DF" w14:textId="0924822E" w:rsidR="007609F2" w:rsidRPr="00244762" w:rsidRDefault="00244762" w:rsidP="00876FD9">
            <w:pPr>
              <w:widowControl w:val="0"/>
              <w:suppressAutoHyphens/>
              <w:spacing w:before="80" w:after="80" w:line="276" w:lineRule="auto"/>
              <w:jc w:val="both"/>
              <w:rPr>
                <w:rFonts w:ascii="Times New Roman" w:hAnsi="Times New Roman" w:cs="Times New Roman"/>
                <w:sz w:val="24"/>
                <w:szCs w:val="24"/>
                <w:lang w:eastAsia="en-IN"/>
              </w:rPr>
            </w:pPr>
            <w:r w:rsidRPr="00876FD9">
              <w:rPr>
                <w:rFonts w:ascii="Times New Roman" w:hAnsi="Times New Roman" w:cs="Times New Roman"/>
                <w:b/>
                <w:bCs/>
                <w:sz w:val="24"/>
                <w:szCs w:val="24"/>
                <w:lang w:eastAsia="en-IN"/>
              </w:rPr>
              <w:t>CO</w:t>
            </w:r>
            <w:r w:rsidR="005961E0" w:rsidRPr="00876FD9">
              <w:rPr>
                <w:rFonts w:ascii="Times New Roman" w:hAnsi="Times New Roman" w:cs="Times New Roman"/>
                <w:b/>
                <w:bCs/>
                <w:sz w:val="24"/>
                <w:szCs w:val="24"/>
                <w:lang w:eastAsia="en-IN"/>
              </w:rPr>
              <w:t>2</w:t>
            </w:r>
            <w:r w:rsidRPr="00876FD9">
              <w:rPr>
                <w:rFonts w:ascii="Times New Roman" w:hAnsi="Times New Roman" w:cs="Times New Roman"/>
                <w:b/>
                <w:bCs/>
                <w:sz w:val="24"/>
                <w:szCs w:val="24"/>
                <w:lang w:eastAsia="en-IN"/>
              </w:rPr>
              <w:t>:</w:t>
            </w:r>
            <w:r>
              <w:rPr>
                <w:rFonts w:ascii="Times New Roman" w:hAnsi="Times New Roman" w:cs="Times New Roman"/>
                <w:sz w:val="24"/>
                <w:szCs w:val="24"/>
                <w:lang w:eastAsia="en-IN"/>
              </w:rPr>
              <w:t xml:space="preserve"> </w:t>
            </w:r>
            <w:r w:rsidR="005961E0" w:rsidRPr="005961E0">
              <w:rPr>
                <w:rFonts w:ascii="Times New Roman" w:hAnsi="Times New Roman" w:cs="Times New Roman"/>
                <w:sz w:val="24"/>
                <w:szCs w:val="24"/>
                <w:lang w:eastAsia="en-IN"/>
              </w:rPr>
              <w:t>Develop 8086 based assembly language programs</w:t>
            </w:r>
            <w:r w:rsidR="00876FD9">
              <w:rPr>
                <w:rFonts w:ascii="Times New Roman" w:hAnsi="Times New Roman" w:cs="Times New Roman"/>
                <w:sz w:val="24"/>
                <w:szCs w:val="24"/>
                <w:lang w:eastAsia="en-IN"/>
              </w:rPr>
              <w:t>.</w:t>
            </w:r>
          </w:p>
        </w:tc>
      </w:tr>
    </w:tbl>
    <w:p w14:paraId="775123C3" w14:textId="5432105B"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59C209C" w14:textId="77777777" w:rsidTr="00A25C5E">
        <w:tc>
          <w:tcPr>
            <w:tcW w:w="9782" w:type="dxa"/>
          </w:tcPr>
          <w:p w14:paraId="671D99A4" w14:textId="189F51C6" w:rsidR="007609F2" w:rsidRPr="007609F2" w:rsidRDefault="007609F2" w:rsidP="005E34C3">
            <w:pPr>
              <w:shd w:val="clear" w:color="auto" w:fill="FFFFFF"/>
              <w:spacing w:before="80" w:after="80"/>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7609F2" w14:paraId="1E4A35C7" w14:textId="77777777" w:rsidTr="00A25C5E">
        <w:tc>
          <w:tcPr>
            <w:tcW w:w="9782" w:type="dxa"/>
          </w:tcPr>
          <w:p w14:paraId="6E5FEA41" w14:textId="20615253" w:rsidR="00130B31" w:rsidRPr="00130B31" w:rsidRDefault="00130B31" w:rsidP="00876FD9">
            <w:pPr>
              <w:autoSpaceDE w:val="0"/>
              <w:autoSpaceDN w:val="0"/>
              <w:adjustRightInd w:val="0"/>
              <w:spacing w:before="80" w:after="80" w:line="276" w:lineRule="auto"/>
              <w:rPr>
                <w:rFonts w:ascii="Times New Roman" w:hAnsi="Times New Roman"/>
                <w:bCs/>
                <w:iCs/>
                <w:sz w:val="24"/>
                <w:szCs w:val="24"/>
                <w:lang w:val="en-IN"/>
              </w:rPr>
            </w:pPr>
            <w:r w:rsidRPr="00130B31">
              <w:rPr>
                <w:rFonts w:ascii="Times New Roman" w:hAnsi="Times New Roman"/>
                <w:bCs/>
                <w:iCs/>
                <w:sz w:val="24"/>
                <w:szCs w:val="24"/>
                <w:lang w:val="en-IN"/>
              </w:rPr>
              <w:t>To study basic instructions and addressing modes of 8086. Understand assembler directives and concept of data and code segment</w:t>
            </w:r>
            <w:r w:rsidR="00876FD9">
              <w:rPr>
                <w:rFonts w:ascii="Times New Roman" w:hAnsi="Times New Roman"/>
                <w:bCs/>
                <w:iCs/>
                <w:sz w:val="24"/>
                <w:szCs w:val="24"/>
                <w:lang w:val="en-IN"/>
              </w:rPr>
              <w:t>.</w:t>
            </w:r>
          </w:p>
          <w:p w14:paraId="70AAA045" w14:textId="77777777" w:rsidR="00130B31" w:rsidRPr="00130B31" w:rsidRDefault="00130B31" w:rsidP="00876FD9">
            <w:pPr>
              <w:autoSpaceDE w:val="0"/>
              <w:autoSpaceDN w:val="0"/>
              <w:adjustRightInd w:val="0"/>
              <w:spacing w:before="80" w:after="80" w:line="276" w:lineRule="auto"/>
              <w:rPr>
                <w:rFonts w:ascii="Times New Roman" w:hAnsi="Times New Roman"/>
                <w:bCs/>
                <w:iCs/>
                <w:sz w:val="24"/>
                <w:szCs w:val="24"/>
                <w:lang w:val="en-IN"/>
              </w:rPr>
            </w:pPr>
            <w:r w:rsidRPr="00130B31">
              <w:rPr>
                <w:rFonts w:ascii="Times New Roman" w:hAnsi="Times New Roman"/>
                <w:bCs/>
                <w:iCs/>
                <w:sz w:val="24"/>
                <w:szCs w:val="24"/>
                <w:lang w:val="en-IN"/>
              </w:rPr>
              <w:t>This experiment covers following instructions groups.</w:t>
            </w:r>
          </w:p>
          <w:p w14:paraId="5CD35D0B" w14:textId="39D5EE4A" w:rsidR="00130B31" w:rsidRPr="00876FD9" w:rsidRDefault="00130B31" w:rsidP="00876FD9">
            <w:pPr>
              <w:pStyle w:val="ListParagraph"/>
              <w:numPr>
                <w:ilvl w:val="0"/>
                <w:numId w:val="23"/>
              </w:numPr>
              <w:autoSpaceDE w:val="0"/>
              <w:autoSpaceDN w:val="0"/>
              <w:adjustRightInd w:val="0"/>
              <w:spacing w:before="80" w:after="80"/>
              <w:rPr>
                <w:rFonts w:ascii="Times New Roman" w:hAnsi="Times New Roman"/>
                <w:bCs/>
                <w:iCs/>
                <w:sz w:val="24"/>
                <w:szCs w:val="24"/>
                <w:lang w:val="en-IN"/>
              </w:rPr>
            </w:pPr>
            <w:r w:rsidRPr="00876FD9">
              <w:rPr>
                <w:rFonts w:ascii="Times New Roman" w:hAnsi="Times New Roman"/>
                <w:bCs/>
                <w:iCs/>
                <w:sz w:val="24"/>
                <w:szCs w:val="24"/>
                <w:lang w:val="en-IN"/>
              </w:rPr>
              <w:t>Data transfer</w:t>
            </w:r>
          </w:p>
          <w:p w14:paraId="5204D41D" w14:textId="11F6F685" w:rsidR="004C21A7" w:rsidRPr="00876FD9" w:rsidRDefault="00130B31" w:rsidP="00876FD9">
            <w:pPr>
              <w:pStyle w:val="ListParagraph"/>
              <w:numPr>
                <w:ilvl w:val="0"/>
                <w:numId w:val="23"/>
              </w:numPr>
              <w:autoSpaceDE w:val="0"/>
              <w:autoSpaceDN w:val="0"/>
              <w:adjustRightInd w:val="0"/>
              <w:spacing w:before="80" w:after="80"/>
              <w:rPr>
                <w:rFonts w:ascii="Times New Roman" w:hAnsi="Times New Roman"/>
                <w:bCs/>
                <w:iCs/>
                <w:sz w:val="24"/>
                <w:szCs w:val="24"/>
                <w:lang w:val="en-IN"/>
              </w:rPr>
            </w:pPr>
            <w:r w:rsidRPr="00876FD9">
              <w:rPr>
                <w:rFonts w:ascii="Times New Roman" w:hAnsi="Times New Roman"/>
                <w:bCs/>
                <w:iCs/>
                <w:sz w:val="24"/>
                <w:szCs w:val="24"/>
                <w:lang w:val="en-IN"/>
              </w:rPr>
              <w:t>Arithmetic (Multiply instructions)</w:t>
            </w:r>
          </w:p>
        </w:tc>
      </w:tr>
    </w:tbl>
    <w:p w14:paraId="1FAA6627" w14:textId="3BFF395F" w:rsidR="007609F2" w:rsidRDefault="007609F2" w:rsidP="007609F2">
      <w:pPr>
        <w:widowControl w:val="0"/>
        <w:suppressAutoHyphens/>
        <w:spacing w:after="0" w:line="264" w:lineRule="auto"/>
        <w:ind w:hanging="851"/>
        <w:jc w:val="both"/>
        <w:rPr>
          <w:rFonts w:ascii="Times New Roman" w:hAnsi="Times New Roman"/>
          <w:b/>
          <w:sz w:val="24"/>
          <w:szCs w:val="24"/>
        </w:rPr>
      </w:pPr>
    </w:p>
    <w:p w14:paraId="4948D371" w14:textId="67C70144"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35CFE84E" w14:textId="77777777" w:rsidTr="00A25C5E">
        <w:tc>
          <w:tcPr>
            <w:tcW w:w="9782" w:type="dxa"/>
          </w:tcPr>
          <w:p w14:paraId="3C3419D6" w14:textId="69EA3A6D" w:rsidR="003B4706" w:rsidRPr="003B4706" w:rsidRDefault="00EE59A2" w:rsidP="005E34C3">
            <w:pPr>
              <w:shd w:val="clear" w:color="auto" w:fill="FFFFFF"/>
              <w:spacing w:before="80" w:after="80"/>
              <w:ind w:left="-709" w:firstLine="709"/>
              <w:rPr>
                <w:rFonts w:ascii="Times New Roman" w:hAnsi="Times New Roman"/>
                <w:b/>
                <w:color w:val="BC202E"/>
                <w:sz w:val="24"/>
                <w:szCs w:val="24"/>
              </w:rPr>
            </w:pPr>
            <w:r w:rsidRPr="00EE59A2">
              <w:rPr>
                <w:rFonts w:ascii="Times New Roman" w:hAnsi="Times New Roman"/>
                <w:b/>
                <w:color w:val="BC202E"/>
                <w:sz w:val="24"/>
                <w:szCs w:val="24"/>
              </w:rPr>
              <w:t>Stepwise-Procedure:</w:t>
            </w:r>
          </w:p>
        </w:tc>
      </w:tr>
      <w:tr w:rsidR="00EE59A2" w14:paraId="16006E17" w14:textId="77777777" w:rsidTr="00A25C5E">
        <w:tc>
          <w:tcPr>
            <w:tcW w:w="9782" w:type="dxa"/>
          </w:tcPr>
          <w:p w14:paraId="7D2047EB" w14:textId="11A06F83" w:rsidR="004966CF" w:rsidRPr="005E34C3" w:rsidRDefault="00056543" w:rsidP="005E34C3">
            <w:pPr>
              <w:pStyle w:val="ListParagraph"/>
              <w:numPr>
                <w:ilvl w:val="0"/>
                <w:numId w:val="11"/>
              </w:numPr>
              <w:spacing w:before="80" w:after="80" w:line="276" w:lineRule="auto"/>
              <w:jc w:val="both"/>
              <w:rPr>
                <w:rFonts w:ascii="Times New Roman" w:hAnsi="Times New Roman"/>
                <w:iCs/>
                <w:sz w:val="24"/>
                <w:szCs w:val="24"/>
              </w:rPr>
            </w:pPr>
            <w:r w:rsidRPr="005E34C3">
              <w:rPr>
                <w:rFonts w:ascii="Times New Roman" w:hAnsi="Times New Roman"/>
                <w:iCs/>
                <w:sz w:val="24"/>
                <w:szCs w:val="24"/>
              </w:rPr>
              <w:t xml:space="preserve">Open EMU8086 and write your </w:t>
            </w:r>
            <w:r w:rsidR="00431F83" w:rsidRPr="005E34C3">
              <w:rPr>
                <w:rFonts w:ascii="Times New Roman" w:hAnsi="Times New Roman"/>
                <w:iCs/>
                <w:sz w:val="24"/>
                <w:szCs w:val="24"/>
              </w:rPr>
              <w:t>ASM</w:t>
            </w:r>
            <w:r w:rsidRPr="005E34C3">
              <w:rPr>
                <w:rFonts w:ascii="Times New Roman" w:hAnsi="Times New Roman"/>
                <w:iCs/>
                <w:sz w:val="24"/>
                <w:szCs w:val="24"/>
              </w:rPr>
              <w:t xml:space="preserve"> code in </w:t>
            </w:r>
            <w:r w:rsidR="00431F83" w:rsidRPr="005E34C3">
              <w:rPr>
                <w:rFonts w:ascii="Times New Roman" w:hAnsi="Times New Roman"/>
                <w:iCs/>
                <w:sz w:val="24"/>
                <w:szCs w:val="24"/>
              </w:rPr>
              <w:t xml:space="preserve">the </w:t>
            </w:r>
            <w:r w:rsidRPr="005E34C3">
              <w:rPr>
                <w:rFonts w:ascii="Times New Roman" w:hAnsi="Times New Roman"/>
                <w:iCs/>
                <w:sz w:val="24"/>
                <w:szCs w:val="24"/>
              </w:rPr>
              <w:t>empty workspace.</w:t>
            </w:r>
          </w:p>
          <w:p w14:paraId="17B7ECC3" w14:textId="259C6DA4" w:rsidR="007222A3" w:rsidRPr="005E34C3" w:rsidRDefault="00056543" w:rsidP="005E34C3">
            <w:pPr>
              <w:pStyle w:val="ListParagraph"/>
              <w:numPr>
                <w:ilvl w:val="0"/>
                <w:numId w:val="11"/>
              </w:numPr>
              <w:spacing w:before="80" w:after="80" w:line="276" w:lineRule="auto"/>
              <w:jc w:val="both"/>
              <w:rPr>
                <w:rFonts w:ascii="Times New Roman" w:hAnsi="Times New Roman"/>
                <w:iCs/>
                <w:sz w:val="24"/>
                <w:szCs w:val="24"/>
              </w:rPr>
            </w:pPr>
            <w:r w:rsidRPr="005E34C3">
              <w:rPr>
                <w:rFonts w:ascii="Times New Roman" w:hAnsi="Times New Roman"/>
                <w:iCs/>
                <w:sz w:val="24"/>
                <w:szCs w:val="24"/>
              </w:rPr>
              <w:t>Click on emulate button and it should open the emulator window.</w:t>
            </w:r>
          </w:p>
          <w:p w14:paraId="6F57CA7F" w14:textId="36A3874E" w:rsidR="00E23E2A" w:rsidRPr="005E34C3" w:rsidRDefault="00431F83" w:rsidP="005E34C3">
            <w:pPr>
              <w:pStyle w:val="ListParagraph"/>
              <w:numPr>
                <w:ilvl w:val="0"/>
                <w:numId w:val="11"/>
              </w:numPr>
              <w:spacing w:before="80" w:after="80" w:line="276" w:lineRule="auto"/>
              <w:jc w:val="both"/>
              <w:rPr>
                <w:rFonts w:ascii="Times New Roman" w:hAnsi="Times New Roman"/>
                <w:iCs/>
                <w:sz w:val="24"/>
                <w:szCs w:val="24"/>
              </w:rPr>
            </w:pPr>
            <w:r w:rsidRPr="005E34C3">
              <w:rPr>
                <w:rFonts w:ascii="Times New Roman" w:hAnsi="Times New Roman"/>
                <w:iCs/>
                <w:sz w:val="24"/>
                <w:szCs w:val="24"/>
              </w:rPr>
              <w:t>You can run the code using single step execution and monitor the internal registers / flags</w:t>
            </w:r>
            <w:r w:rsidR="005E34C3">
              <w:rPr>
                <w:rFonts w:ascii="Times New Roman" w:hAnsi="Times New Roman"/>
                <w:iCs/>
                <w:sz w:val="24"/>
                <w:szCs w:val="24"/>
              </w:rPr>
              <w:t>.</w:t>
            </w:r>
          </w:p>
        </w:tc>
      </w:tr>
    </w:tbl>
    <w:p w14:paraId="00B50958" w14:textId="4251B1E1" w:rsidR="00EE59A2" w:rsidRDefault="00EE59A2" w:rsidP="007609F2">
      <w:pPr>
        <w:widowControl w:val="0"/>
        <w:suppressAutoHyphens/>
        <w:spacing w:after="0" w:line="264" w:lineRule="auto"/>
        <w:ind w:hanging="851"/>
        <w:jc w:val="both"/>
        <w:rPr>
          <w:rFonts w:ascii="Times New Roman" w:hAnsi="Times New Roman"/>
          <w:b/>
          <w:sz w:val="24"/>
          <w:szCs w:val="24"/>
        </w:rPr>
      </w:pPr>
    </w:p>
    <w:p w14:paraId="3CA279A5" w14:textId="77777777" w:rsidR="000D77CC" w:rsidRDefault="000D77CC" w:rsidP="007609F2">
      <w:pPr>
        <w:widowControl w:val="0"/>
        <w:suppressAutoHyphens/>
        <w:spacing w:after="0" w:line="264" w:lineRule="auto"/>
        <w:ind w:hanging="851"/>
        <w:jc w:val="both"/>
        <w:rPr>
          <w:rFonts w:ascii="Times New Roman" w:hAnsi="Times New Roman"/>
          <w:b/>
          <w:sz w:val="24"/>
          <w:szCs w:val="24"/>
        </w:rPr>
      </w:pPr>
    </w:p>
    <w:p w14:paraId="6263A87F" w14:textId="77777777" w:rsidR="000D77CC" w:rsidRDefault="000D77CC" w:rsidP="007609F2">
      <w:pPr>
        <w:widowControl w:val="0"/>
        <w:suppressAutoHyphens/>
        <w:spacing w:after="0" w:line="264" w:lineRule="auto"/>
        <w:ind w:hanging="851"/>
        <w:jc w:val="both"/>
        <w:rPr>
          <w:rFonts w:ascii="Times New Roman" w:hAnsi="Times New Roman"/>
          <w:b/>
          <w:sz w:val="24"/>
          <w:szCs w:val="24"/>
        </w:rPr>
      </w:pPr>
    </w:p>
    <w:p w14:paraId="6130F6EA" w14:textId="77777777" w:rsidR="000D77CC" w:rsidRDefault="000D77CC" w:rsidP="007609F2">
      <w:pPr>
        <w:widowControl w:val="0"/>
        <w:suppressAutoHyphens/>
        <w:spacing w:after="0" w:line="264" w:lineRule="auto"/>
        <w:ind w:hanging="851"/>
        <w:jc w:val="both"/>
        <w:rPr>
          <w:rFonts w:ascii="Times New Roman" w:hAnsi="Times New Roman"/>
          <w:b/>
          <w:sz w:val="24"/>
          <w:szCs w:val="24"/>
        </w:rPr>
      </w:pPr>
    </w:p>
    <w:p w14:paraId="1B26530E" w14:textId="77777777" w:rsidR="000D77CC" w:rsidRDefault="000D77CC" w:rsidP="007609F2">
      <w:pPr>
        <w:widowControl w:val="0"/>
        <w:suppressAutoHyphens/>
        <w:spacing w:after="0" w:line="264" w:lineRule="auto"/>
        <w:ind w:hanging="851"/>
        <w:jc w:val="both"/>
        <w:rPr>
          <w:rFonts w:ascii="Times New Roman" w:hAnsi="Times New Roman"/>
          <w:b/>
          <w:sz w:val="24"/>
          <w:szCs w:val="24"/>
        </w:rPr>
      </w:pPr>
    </w:p>
    <w:p w14:paraId="2A8D73F8" w14:textId="77777777" w:rsidR="000D77CC" w:rsidRDefault="000D77CC"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19055D8D" w14:textId="77777777" w:rsidTr="00A25C5E">
        <w:tc>
          <w:tcPr>
            <w:tcW w:w="9782" w:type="dxa"/>
          </w:tcPr>
          <w:p w14:paraId="558CE3A0" w14:textId="1EFAA682" w:rsidR="00EE59A2" w:rsidRPr="007609F2" w:rsidRDefault="001E1C7D" w:rsidP="005E34C3">
            <w:pPr>
              <w:shd w:val="clear" w:color="auto" w:fill="FFFFFF"/>
              <w:spacing w:before="80" w:after="80"/>
              <w:ind w:left="-709" w:firstLine="709"/>
              <w:rPr>
                <w:rFonts w:ascii="Times New Roman" w:hAnsi="Times New Roman"/>
                <w:b/>
                <w:sz w:val="24"/>
                <w:szCs w:val="24"/>
              </w:rPr>
            </w:pPr>
            <w:r>
              <w:rPr>
                <w:rFonts w:ascii="Times New Roman" w:hAnsi="Times New Roman"/>
                <w:b/>
                <w:color w:val="BC202E"/>
                <w:sz w:val="24"/>
                <w:szCs w:val="24"/>
              </w:rPr>
              <w:lastRenderedPageBreak/>
              <w:t xml:space="preserve">Algorithm / </w:t>
            </w:r>
            <w:r w:rsidR="009E0C8C">
              <w:rPr>
                <w:rFonts w:ascii="Times New Roman" w:hAnsi="Times New Roman"/>
                <w:b/>
                <w:color w:val="BC202E"/>
                <w:sz w:val="24"/>
                <w:szCs w:val="24"/>
              </w:rPr>
              <w:t>Flowchart (</w:t>
            </w:r>
            <w:r w:rsidR="00512969">
              <w:rPr>
                <w:rFonts w:ascii="Times New Roman" w:hAnsi="Times New Roman"/>
                <w:b/>
                <w:color w:val="BC202E"/>
                <w:sz w:val="24"/>
                <w:szCs w:val="24"/>
              </w:rPr>
              <w:t>example shown)</w:t>
            </w:r>
            <w:r w:rsidR="005E34C3">
              <w:rPr>
                <w:rFonts w:ascii="Times New Roman" w:hAnsi="Times New Roman"/>
                <w:b/>
                <w:color w:val="BC202E"/>
                <w:sz w:val="24"/>
                <w:szCs w:val="24"/>
              </w:rPr>
              <w:t>:</w:t>
            </w:r>
          </w:p>
        </w:tc>
      </w:tr>
      <w:tr w:rsidR="00EE59A2" w14:paraId="78D458B0" w14:textId="77777777" w:rsidTr="00A25C5E">
        <w:tc>
          <w:tcPr>
            <w:tcW w:w="9782" w:type="dxa"/>
          </w:tcPr>
          <w:p w14:paraId="4D71B73B" w14:textId="477204A3" w:rsidR="00AD380D" w:rsidRPr="00130B31" w:rsidRDefault="00AD380D" w:rsidP="00130B31">
            <w:pPr>
              <w:widowControl w:val="0"/>
              <w:suppressAutoHyphens/>
              <w:spacing w:line="264" w:lineRule="auto"/>
              <w:jc w:val="both"/>
              <w:rPr>
                <w:rFonts w:ascii="Times New Roman" w:hAnsi="Times New Roman"/>
                <w:bCs/>
                <w:iCs/>
                <w:sz w:val="24"/>
                <w:szCs w:val="24"/>
                <w:lang w:val="en-IN"/>
              </w:rPr>
            </w:pPr>
          </w:p>
          <w:p w14:paraId="2F27600F" w14:textId="020863E9" w:rsidR="000D77CC" w:rsidRPr="000D77CC" w:rsidRDefault="000D77CC" w:rsidP="000D77CC">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0D77CC">
              <w:rPr>
                <w:rFonts w:ascii="Times New Roman" w:eastAsia="Times New Roman" w:hAnsi="Times New Roman" w:cs="Times New Roman"/>
                <w:noProof/>
                <w:sz w:val="24"/>
                <w:szCs w:val="24"/>
                <w:lang w:val="en-IN" w:eastAsia="en-IN"/>
              </w:rPr>
              <w:drawing>
                <wp:inline distT="0" distB="0" distL="0" distR="0" wp14:anchorId="2D68F90E" wp14:editId="5A13DA55">
                  <wp:extent cx="6027432" cy="4321629"/>
                  <wp:effectExtent l="19050" t="19050" r="11430" b="22225"/>
                  <wp:docPr id="34353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37220" cy="4328647"/>
                          </a:xfrm>
                          <a:prstGeom prst="rect">
                            <a:avLst/>
                          </a:prstGeom>
                          <a:noFill/>
                          <a:ln>
                            <a:solidFill>
                              <a:schemeClr val="tx1"/>
                            </a:solidFill>
                          </a:ln>
                        </pic:spPr>
                      </pic:pic>
                    </a:graphicData>
                  </a:graphic>
                </wp:inline>
              </w:drawing>
            </w:r>
          </w:p>
          <w:p w14:paraId="7DE29753" w14:textId="299EE620" w:rsidR="007A0AE3" w:rsidRPr="007609F2" w:rsidRDefault="007A0AE3" w:rsidP="00844E9D">
            <w:pPr>
              <w:widowControl w:val="0"/>
              <w:suppressAutoHyphens/>
              <w:spacing w:line="264" w:lineRule="auto"/>
              <w:jc w:val="both"/>
              <w:rPr>
                <w:rFonts w:ascii="Times New Roman" w:hAnsi="Times New Roman"/>
                <w:sz w:val="24"/>
                <w:szCs w:val="24"/>
                <w:lang w:eastAsia="en-IN"/>
              </w:rPr>
            </w:pPr>
          </w:p>
        </w:tc>
      </w:tr>
    </w:tbl>
    <w:p w14:paraId="5321DFA0" w14:textId="6628F0B0"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BB2703" w14:paraId="2054621B" w14:textId="77777777" w:rsidTr="00A25C5E">
        <w:tc>
          <w:tcPr>
            <w:tcW w:w="9782" w:type="dxa"/>
          </w:tcPr>
          <w:p w14:paraId="4F08D15B" w14:textId="7012A73C" w:rsidR="00BB2703" w:rsidRPr="007609F2" w:rsidRDefault="001E1C7D" w:rsidP="005E34C3">
            <w:pPr>
              <w:shd w:val="clear" w:color="auto" w:fill="FFFFFF"/>
              <w:spacing w:before="80" w:after="80"/>
              <w:ind w:left="-709" w:firstLine="709"/>
              <w:rPr>
                <w:rFonts w:ascii="Times New Roman" w:hAnsi="Times New Roman"/>
                <w:b/>
                <w:sz w:val="24"/>
                <w:szCs w:val="24"/>
              </w:rPr>
            </w:pPr>
            <w:r>
              <w:rPr>
                <w:rFonts w:ascii="Times New Roman" w:hAnsi="Times New Roman"/>
                <w:b/>
                <w:color w:val="BC202E"/>
                <w:sz w:val="24"/>
                <w:szCs w:val="24"/>
              </w:rPr>
              <w:t>Assembly Language Program:</w:t>
            </w:r>
          </w:p>
        </w:tc>
      </w:tr>
      <w:tr w:rsidR="00BB2703" w14:paraId="0A42CF19" w14:textId="77777777" w:rsidTr="00A25C5E">
        <w:tc>
          <w:tcPr>
            <w:tcW w:w="9782" w:type="dxa"/>
          </w:tcPr>
          <w:p w14:paraId="60447BAD" w14:textId="77777777" w:rsidR="00BB2703" w:rsidRDefault="00BB2703" w:rsidP="00844E9D">
            <w:pPr>
              <w:widowControl w:val="0"/>
              <w:suppressAutoHyphens/>
              <w:spacing w:line="264" w:lineRule="auto"/>
              <w:jc w:val="both"/>
              <w:rPr>
                <w:rFonts w:ascii="Times New Roman" w:hAnsi="Times New Roman"/>
                <w:sz w:val="24"/>
                <w:szCs w:val="24"/>
                <w:lang w:eastAsia="en-IN"/>
              </w:rPr>
            </w:pPr>
          </w:p>
          <w:p w14:paraId="33D49E58" w14:textId="1B77CD18" w:rsidR="007B3D3E" w:rsidRPr="00116786" w:rsidRDefault="00A758DD" w:rsidP="00844E9D">
            <w:pPr>
              <w:widowControl w:val="0"/>
              <w:suppressAutoHyphens/>
              <w:spacing w:line="264" w:lineRule="auto"/>
              <w:jc w:val="both"/>
              <w:rPr>
                <w:rFonts w:ascii="Times New Roman" w:hAnsi="Times New Roman"/>
                <w:b/>
                <w:bCs/>
                <w:sz w:val="24"/>
                <w:szCs w:val="24"/>
                <w:lang w:eastAsia="en-IN"/>
              </w:rPr>
            </w:pPr>
            <w:r w:rsidRPr="00116786">
              <w:rPr>
                <w:rFonts w:ascii="Times New Roman" w:hAnsi="Times New Roman"/>
                <w:b/>
                <w:bCs/>
                <w:sz w:val="24"/>
                <w:szCs w:val="24"/>
                <w:lang w:eastAsia="en-IN"/>
              </w:rPr>
              <w:t>Code:</w:t>
            </w:r>
          </w:p>
          <w:p w14:paraId="516EC3CF" w14:textId="77777777" w:rsidR="00A758DD" w:rsidRDefault="00A758DD" w:rsidP="00844E9D">
            <w:pPr>
              <w:widowControl w:val="0"/>
              <w:suppressAutoHyphens/>
              <w:spacing w:line="264" w:lineRule="auto"/>
              <w:jc w:val="both"/>
              <w:rPr>
                <w:rFonts w:ascii="Times New Roman" w:hAnsi="Times New Roman"/>
                <w:sz w:val="24"/>
                <w:szCs w:val="24"/>
                <w:lang w:eastAsia="en-IN"/>
              </w:rPr>
            </w:pPr>
          </w:p>
          <w:p w14:paraId="3625DE2D"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65C9430E"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MPMC </w:t>
            </w:r>
            <w:r w:rsidRPr="00116786">
              <w:rPr>
                <w:rFonts w:ascii="Consolas" w:eastAsia="Times New Roman" w:hAnsi="Consolas" w:cs="Times New Roman"/>
                <w:color w:val="9CDCFE"/>
                <w:sz w:val="21"/>
                <w:szCs w:val="21"/>
                <w:lang w:val="en-IN" w:eastAsia="en-IN"/>
              </w:rPr>
              <w:t>LAB</w:t>
            </w:r>
            <w:r w:rsidRPr="00116786">
              <w:rPr>
                <w:rFonts w:ascii="Consolas" w:eastAsia="Times New Roman" w:hAnsi="Consolas" w:cs="Times New Roman"/>
                <w:color w:val="CCCCCC"/>
                <w:sz w:val="21"/>
                <w:szCs w:val="21"/>
                <w:lang w:val="en-IN" w:eastAsia="en-IN"/>
              </w:rPr>
              <w:t xml:space="preserve"> Experiment </w:t>
            </w:r>
            <w:r w:rsidRPr="00116786">
              <w:rPr>
                <w:rFonts w:ascii="Consolas" w:eastAsia="Times New Roman" w:hAnsi="Consolas" w:cs="Times New Roman"/>
                <w:color w:val="B5CEA8"/>
                <w:sz w:val="21"/>
                <w:szCs w:val="21"/>
                <w:lang w:val="en-IN" w:eastAsia="en-IN"/>
              </w:rPr>
              <w:t>1</w:t>
            </w:r>
            <w:r w:rsidRPr="00116786">
              <w:rPr>
                <w:rFonts w:ascii="Consolas" w:eastAsia="Times New Roman" w:hAnsi="Consolas" w:cs="Times New Roman"/>
                <w:color w:val="CCCCCC"/>
                <w:sz w:val="21"/>
                <w:szCs w:val="21"/>
                <w:lang w:val="en-IN" w:eastAsia="en-IN"/>
              </w:rPr>
              <w:t xml:space="preserve"> </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CCCCCC"/>
                <w:sz w:val="21"/>
                <w:szCs w:val="21"/>
                <w:lang w:val="en-IN" w:eastAsia="en-IN"/>
              </w:rPr>
              <w:t xml:space="preserve"> </w:t>
            </w:r>
            <w:r w:rsidRPr="00116786">
              <w:rPr>
                <w:rFonts w:ascii="Consolas" w:eastAsia="Times New Roman" w:hAnsi="Consolas" w:cs="Times New Roman"/>
                <w:color w:val="B5CEA8"/>
                <w:sz w:val="21"/>
                <w:szCs w:val="21"/>
                <w:lang w:val="en-IN" w:eastAsia="en-IN"/>
              </w:rPr>
              <w:t>16014022050</w:t>
            </w:r>
          </w:p>
          <w:p w14:paraId="751E60B3"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2970B375"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Data </w:t>
            </w:r>
            <w:r w:rsidRPr="00116786">
              <w:rPr>
                <w:rFonts w:ascii="Consolas" w:eastAsia="Times New Roman" w:hAnsi="Consolas" w:cs="Times New Roman"/>
                <w:color w:val="9CDCFE"/>
                <w:sz w:val="21"/>
                <w:szCs w:val="21"/>
                <w:lang w:val="en-IN" w:eastAsia="en-IN"/>
              </w:rPr>
              <w:t>segment</w:t>
            </w:r>
            <w:r w:rsidRPr="00116786">
              <w:rPr>
                <w:rFonts w:ascii="Consolas" w:eastAsia="Times New Roman" w:hAnsi="Consolas" w:cs="Times New Roman"/>
                <w:color w:val="CCCCCC"/>
                <w:sz w:val="21"/>
                <w:szCs w:val="21"/>
                <w:lang w:val="en-IN" w:eastAsia="en-IN"/>
              </w:rPr>
              <w:t xml:space="preserve"> declaration</w:t>
            </w:r>
          </w:p>
          <w:p w14:paraId="63A14FDE"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data segment</w:t>
            </w:r>
          </w:p>
          <w:p w14:paraId="3E81D29D"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A dw  </w:t>
            </w:r>
            <w:r w:rsidRPr="00116786">
              <w:rPr>
                <w:rFonts w:ascii="Consolas" w:eastAsia="Times New Roman" w:hAnsi="Consolas" w:cs="Times New Roman"/>
                <w:color w:val="F44747"/>
                <w:sz w:val="21"/>
                <w:szCs w:val="21"/>
                <w:lang w:val="en-IN" w:eastAsia="en-IN"/>
              </w:rPr>
              <w:t>0FFFFh</w:t>
            </w:r>
            <w:r w:rsidRPr="00116786">
              <w:rPr>
                <w:rFonts w:ascii="Consolas" w:eastAsia="Times New Roman" w:hAnsi="Consolas" w:cs="Times New Roman"/>
                <w:color w:val="CCCCCC"/>
                <w:sz w:val="21"/>
                <w:szCs w:val="21"/>
                <w:lang w:val="en-IN" w:eastAsia="en-IN"/>
              </w:rPr>
              <w:t xml:space="preserve">         ; Declare </w:t>
            </w:r>
            <w:r w:rsidRPr="00116786">
              <w:rPr>
                <w:rFonts w:ascii="Consolas" w:eastAsia="Times New Roman" w:hAnsi="Consolas" w:cs="Times New Roman"/>
                <w:color w:val="9CDCFE"/>
                <w:sz w:val="21"/>
                <w:szCs w:val="21"/>
                <w:lang w:val="en-IN" w:eastAsia="en-IN"/>
              </w:rPr>
              <w:t>word</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CCCCCC"/>
                <w:sz w:val="21"/>
                <w:szCs w:val="21"/>
                <w:lang w:val="en-IN" w:eastAsia="en-IN"/>
              </w:rPr>
              <w:t>sized variable A initialized to FFFFh</w:t>
            </w:r>
          </w:p>
          <w:p w14:paraId="15799825"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B dw  </w:t>
            </w:r>
            <w:r w:rsidRPr="00116786">
              <w:rPr>
                <w:rFonts w:ascii="Consolas" w:eastAsia="Times New Roman" w:hAnsi="Consolas" w:cs="Times New Roman"/>
                <w:color w:val="F44747"/>
                <w:sz w:val="21"/>
                <w:szCs w:val="21"/>
                <w:lang w:val="en-IN" w:eastAsia="en-IN"/>
              </w:rPr>
              <w:t>0FFFFh</w:t>
            </w:r>
            <w:r w:rsidRPr="00116786">
              <w:rPr>
                <w:rFonts w:ascii="Consolas" w:eastAsia="Times New Roman" w:hAnsi="Consolas" w:cs="Times New Roman"/>
                <w:color w:val="CCCCCC"/>
                <w:sz w:val="21"/>
                <w:szCs w:val="21"/>
                <w:lang w:val="en-IN" w:eastAsia="en-IN"/>
              </w:rPr>
              <w:t xml:space="preserve">         ; Declare </w:t>
            </w:r>
            <w:r w:rsidRPr="00116786">
              <w:rPr>
                <w:rFonts w:ascii="Consolas" w:eastAsia="Times New Roman" w:hAnsi="Consolas" w:cs="Times New Roman"/>
                <w:color w:val="9CDCFE"/>
                <w:sz w:val="21"/>
                <w:szCs w:val="21"/>
                <w:lang w:val="en-IN" w:eastAsia="en-IN"/>
              </w:rPr>
              <w:t>word</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CCCCCC"/>
                <w:sz w:val="21"/>
                <w:szCs w:val="21"/>
                <w:lang w:val="en-IN" w:eastAsia="en-IN"/>
              </w:rPr>
              <w:t>sized variable B initialized to FFFFh</w:t>
            </w:r>
          </w:p>
          <w:p w14:paraId="74CE8560"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C dw  </w:t>
            </w:r>
            <w:r w:rsidRPr="00116786">
              <w:rPr>
                <w:rFonts w:ascii="Consolas" w:eastAsia="Times New Roman" w:hAnsi="Consolas" w:cs="Times New Roman"/>
                <w:color w:val="F44747"/>
                <w:sz w:val="21"/>
                <w:szCs w:val="21"/>
                <w:lang w:val="en-IN" w:eastAsia="en-IN"/>
              </w:rPr>
              <w:t>0FFFFh</w:t>
            </w:r>
            <w:r w:rsidRPr="00116786">
              <w:rPr>
                <w:rFonts w:ascii="Consolas" w:eastAsia="Times New Roman" w:hAnsi="Consolas" w:cs="Times New Roman"/>
                <w:color w:val="CCCCCC"/>
                <w:sz w:val="21"/>
                <w:szCs w:val="21"/>
                <w:lang w:val="en-IN" w:eastAsia="en-IN"/>
              </w:rPr>
              <w:t xml:space="preserve">         ; Declare </w:t>
            </w:r>
            <w:r w:rsidRPr="00116786">
              <w:rPr>
                <w:rFonts w:ascii="Consolas" w:eastAsia="Times New Roman" w:hAnsi="Consolas" w:cs="Times New Roman"/>
                <w:color w:val="9CDCFE"/>
                <w:sz w:val="21"/>
                <w:szCs w:val="21"/>
                <w:lang w:val="en-IN" w:eastAsia="en-IN"/>
              </w:rPr>
              <w:t>word</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CCCCCC"/>
                <w:sz w:val="21"/>
                <w:szCs w:val="21"/>
                <w:lang w:val="en-IN" w:eastAsia="en-IN"/>
              </w:rPr>
              <w:t>sized variable C initialized to FFFFh</w:t>
            </w:r>
          </w:p>
          <w:p w14:paraId="31DFAE16"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D dw  </w:t>
            </w:r>
            <w:r w:rsidRPr="00116786">
              <w:rPr>
                <w:rFonts w:ascii="Consolas" w:eastAsia="Times New Roman" w:hAnsi="Consolas" w:cs="Times New Roman"/>
                <w:color w:val="F44747"/>
                <w:sz w:val="21"/>
                <w:szCs w:val="21"/>
                <w:lang w:val="en-IN" w:eastAsia="en-IN"/>
              </w:rPr>
              <w:t>0FFFFh</w:t>
            </w:r>
            <w:r w:rsidRPr="00116786">
              <w:rPr>
                <w:rFonts w:ascii="Consolas" w:eastAsia="Times New Roman" w:hAnsi="Consolas" w:cs="Times New Roman"/>
                <w:color w:val="CCCCCC"/>
                <w:sz w:val="21"/>
                <w:szCs w:val="21"/>
                <w:lang w:val="en-IN" w:eastAsia="en-IN"/>
              </w:rPr>
              <w:t xml:space="preserve">         ; Declare </w:t>
            </w:r>
            <w:r w:rsidRPr="00116786">
              <w:rPr>
                <w:rFonts w:ascii="Consolas" w:eastAsia="Times New Roman" w:hAnsi="Consolas" w:cs="Times New Roman"/>
                <w:color w:val="9CDCFE"/>
                <w:sz w:val="21"/>
                <w:szCs w:val="21"/>
                <w:lang w:val="en-IN" w:eastAsia="en-IN"/>
              </w:rPr>
              <w:t>word</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CCCCCC"/>
                <w:sz w:val="21"/>
                <w:szCs w:val="21"/>
                <w:lang w:val="en-IN" w:eastAsia="en-IN"/>
              </w:rPr>
              <w:t>sized variable D initialized to FFFFh</w:t>
            </w:r>
          </w:p>
          <w:p w14:paraId="6D263F5B"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6F597D31"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res dw  </w:t>
            </w:r>
            <w:r w:rsidRPr="00116786">
              <w:rPr>
                <w:rFonts w:ascii="Consolas" w:eastAsia="Times New Roman" w:hAnsi="Consolas" w:cs="Times New Roman"/>
                <w:color w:val="B5CEA8"/>
                <w:sz w:val="21"/>
                <w:szCs w:val="21"/>
                <w:lang w:val="en-IN" w:eastAsia="en-IN"/>
              </w:rPr>
              <w:t>4</w:t>
            </w:r>
            <w:r w:rsidRPr="00116786">
              <w:rPr>
                <w:rFonts w:ascii="Consolas" w:eastAsia="Times New Roman" w:hAnsi="Consolas" w:cs="Times New Roman"/>
                <w:color w:val="CCCCCC"/>
                <w:sz w:val="21"/>
                <w:szCs w:val="21"/>
                <w:lang w:val="en-IN" w:eastAsia="en-IN"/>
              </w:rPr>
              <w:t xml:space="preserve"> </w:t>
            </w:r>
            <w:r w:rsidRPr="00116786">
              <w:rPr>
                <w:rFonts w:ascii="Consolas" w:eastAsia="Times New Roman" w:hAnsi="Consolas" w:cs="Times New Roman"/>
                <w:color w:val="DCDCAA"/>
                <w:sz w:val="21"/>
                <w:szCs w:val="21"/>
                <w:lang w:val="en-IN" w:eastAsia="en-IN"/>
              </w:rPr>
              <w:t>dup</w:t>
            </w:r>
            <w:r w:rsidRPr="00116786">
              <w:rPr>
                <w:rFonts w:ascii="Consolas" w:eastAsia="Times New Roman" w:hAnsi="Consolas" w:cs="Times New Roman"/>
                <w:color w:val="CCCCCC"/>
                <w:sz w:val="21"/>
                <w:szCs w:val="21"/>
                <w:lang w:val="en-IN" w:eastAsia="en-IN"/>
              </w:rPr>
              <w:t>(</w:t>
            </w:r>
            <w:r w:rsidRPr="00116786">
              <w:rPr>
                <w:rFonts w:ascii="Consolas" w:eastAsia="Times New Roman" w:hAnsi="Consolas" w:cs="Times New Roman"/>
                <w:color w:val="B5CEA8"/>
                <w:sz w:val="21"/>
                <w:szCs w:val="21"/>
                <w:lang w:val="en-IN" w:eastAsia="en-IN"/>
              </w:rPr>
              <w:t>0</w:t>
            </w:r>
            <w:r w:rsidRPr="00116786">
              <w:rPr>
                <w:rFonts w:ascii="Consolas" w:eastAsia="Times New Roman" w:hAnsi="Consolas" w:cs="Times New Roman"/>
                <w:color w:val="CCCCCC"/>
                <w:sz w:val="21"/>
                <w:szCs w:val="21"/>
                <w:lang w:val="en-IN" w:eastAsia="en-IN"/>
              </w:rPr>
              <w:t xml:space="preserve">)     ; Reserve </w:t>
            </w:r>
            <w:r w:rsidRPr="00116786">
              <w:rPr>
                <w:rFonts w:ascii="Consolas" w:eastAsia="Times New Roman" w:hAnsi="Consolas" w:cs="Times New Roman"/>
                <w:color w:val="9CDCFE"/>
                <w:sz w:val="21"/>
                <w:szCs w:val="21"/>
                <w:lang w:val="en-IN" w:eastAsia="en-IN"/>
              </w:rPr>
              <w:t>a</w:t>
            </w:r>
            <w:r w:rsidRPr="00116786">
              <w:rPr>
                <w:rFonts w:ascii="Consolas" w:eastAsia="Times New Roman" w:hAnsi="Consolas" w:cs="Times New Roman"/>
                <w:color w:val="CCCCCC"/>
                <w:sz w:val="21"/>
                <w:szCs w:val="21"/>
                <w:lang w:val="en-IN" w:eastAsia="en-IN"/>
              </w:rPr>
              <w:t xml:space="preserve"> doubleword array </w:t>
            </w:r>
            <w:r w:rsidRPr="00116786">
              <w:rPr>
                <w:rFonts w:ascii="Consolas" w:eastAsia="Times New Roman" w:hAnsi="Consolas" w:cs="Times New Roman"/>
                <w:color w:val="CE9178"/>
                <w:sz w:val="21"/>
                <w:szCs w:val="21"/>
                <w:lang w:val="en-IN" w:eastAsia="en-IN"/>
              </w:rPr>
              <w:t>'res'</w:t>
            </w:r>
            <w:r w:rsidRPr="00116786">
              <w:rPr>
                <w:rFonts w:ascii="Consolas" w:eastAsia="Times New Roman" w:hAnsi="Consolas" w:cs="Times New Roman"/>
                <w:color w:val="CCCCCC"/>
                <w:sz w:val="21"/>
                <w:szCs w:val="21"/>
                <w:lang w:val="en-IN" w:eastAsia="en-IN"/>
              </w:rPr>
              <w:t xml:space="preserve"> of </w:t>
            </w:r>
            <w:r w:rsidRPr="00116786">
              <w:rPr>
                <w:rFonts w:ascii="Consolas" w:eastAsia="Times New Roman" w:hAnsi="Consolas" w:cs="Times New Roman"/>
                <w:color w:val="B5CEA8"/>
                <w:sz w:val="21"/>
                <w:szCs w:val="21"/>
                <w:lang w:val="en-IN" w:eastAsia="en-IN"/>
              </w:rPr>
              <w:t>4</w:t>
            </w:r>
            <w:r w:rsidRPr="00116786">
              <w:rPr>
                <w:rFonts w:ascii="Consolas" w:eastAsia="Times New Roman" w:hAnsi="Consolas" w:cs="Times New Roman"/>
                <w:color w:val="CCCCCC"/>
                <w:sz w:val="21"/>
                <w:szCs w:val="21"/>
                <w:lang w:val="en-IN" w:eastAsia="en-IN"/>
              </w:rPr>
              <w:t xml:space="preserve"> elements, initialized to </w:t>
            </w:r>
            <w:r w:rsidRPr="00116786">
              <w:rPr>
                <w:rFonts w:ascii="Consolas" w:eastAsia="Times New Roman" w:hAnsi="Consolas" w:cs="Times New Roman"/>
                <w:color w:val="B5CEA8"/>
                <w:sz w:val="21"/>
                <w:szCs w:val="21"/>
                <w:lang w:val="en-IN" w:eastAsia="en-IN"/>
              </w:rPr>
              <w:t>0</w:t>
            </w:r>
          </w:p>
          <w:p w14:paraId="5724B9CF"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36F92187"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data ends</w:t>
            </w:r>
          </w:p>
          <w:p w14:paraId="0E87FE08"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12291F0C"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Code </w:t>
            </w:r>
            <w:r w:rsidRPr="00116786">
              <w:rPr>
                <w:rFonts w:ascii="Consolas" w:eastAsia="Times New Roman" w:hAnsi="Consolas" w:cs="Times New Roman"/>
                <w:color w:val="9CDCFE"/>
                <w:sz w:val="21"/>
                <w:szCs w:val="21"/>
                <w:lang w:val="en-IN" w:eastAsia="en-IN"/>
              </w:rPr>
              <w:t>segment</w:t>
            </w:r>
            <w:r w:rsidRPr="00116786">
              <w:rPr>
                <w:rFonts w:ascii="Consolas" w:eastAsia="Times New Roman" w:hAnsi="Consolas" w:cs="Times New Roman"/>
                <w:color w:val="CCCCCC"/>
                <w:sz w:val="21"/>
                <w:szCs w:val="21"/>
                <w:lang w:val="en-IN" w:eastAsia="en-IN"/>
              </w:rPr>
              <w:t xml:space="preserve"> declaration</w:t>
            </w:r>
          </w:p>
          <w:p w14:paraId="4E98D44B"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code segment</w:t>
            </w:r>
          </w:p>
          <w:p w14:paraId="58151F48"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assume ds: data, cs: code ; Set </w:t>
            </w:r>
            <w:r w:rsidRPr="00116786">
              <w:rPr>
                <w:rFonts w:ascii="Consolas" w:eastAsia="Times New Roman" w:hAnsi="Consolas" w:cs="Times New Roman"/>
                <w:color w:val="9CDCFE"/>
                <w:sz w:val="21"/>
                <w:szCs w:val="21"/>
                <w:lang w:val="en-IN" w:eastAsia="en-IN"/>
              </w:rPr>
              <w:t>up</w:t>
            </w:r>
            <w:r w:rsidRPr="00116786">
              <w:rPr>
                <w:rFonts w:ascii="Consolas" w:eastAsia="Times New Roman" w:hAnsi="Consolas" w:cs="Times New Roman"/>
                <w:color w:val="CCCCCC"/>
                <w:sz w:val="21"/>
                <w:szCs w:val="21"/>
                <w:lang w:val="en-IN" w:eastAsia="en-IN"/>
              </w:rPr>
              <w:t xml:space="preserve"> data segment and code segment registers</w:t>
            </w:r>
          </w:p>
          <w:p w14:paraId="3D5DE56C"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56373906"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start:</w:t>
            </w:r>
          </w:p>
          <w:p w14:paraId="1F937E63"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mov ax, data          ; Load </w:t>
            </w:r>
            <w:r w:rsidRPr="00116786">
              <w:rPr>
                <w:rFonts w:ascii="Consolas" w:eastAsia="Times New Roman" w:hAnsi="Consolas" w:cs="Times New Roman"/>
                <w:color w:val="9CDCFE"/>
                <w:sz w:val="21"/>
                <w:szCs w:val="21"/>
                <w:lang w:val="en-IN" w:eastAsia="en-IN"/>
              </w:rPr>
              <w:t>the</w:t>
            </w:r>
            <w:r w:rsidRPr="00116786">
              <w:rPr>
                <w:rFonts w:ascii="Consolas" w:eastAsia="Times New Roman" w:hAnsi="Consolas" w:cs="Times New Roman"/>
                <w:color w:val="CCCCCC"/>
                <w:sz w:val="21"/>
                <w:szCs w:val="21"/>
                <w:lang w:val="en-IN" w:eastAsia="en-IN"/>
              </w:rPr>
              <w:t xml:space="preserve"> data segment address into AX </w:t>
            </w:r>
            <w:r w:rsidRPr="00116786">
              <w:rPr>
                <w:rFonts w:ascii="Consolas" w:eastAsia="Times New Roman" w:hAnsi="Consolas" w:cs="Times New Roman"/>
                <w:color w:val="569CD6"/>
                <w:sz w:val="21"/>
                <w:szCs w:val="21"/>
                <w:lang w:val="en-IN" w:eastAsia="en-IN"/>
              </w:rPr>
              <w:t>register</w:t>
            </w:r>
          </w:p>
          <w:p w14:paraId="78646252"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mov ds, ax            ; Move </w:t>
            </w:r>
            <w:r w:rsidRPr="00116786">
              <w:rPr>
                <w:rFonts w:ascii="Consolas" w:eastAsia="Times New Roman" w:hAnsi="Consolas" w:cs="Times New Roman"/>
                <w:color w:val="9CDCFE"/>
                <w:sz w:val="21"/>
                <w:szCs w:val="21"/>
                <w:lang w:val="en-IN" w:eastAsia="en-IN"/>
              </w:rPr>
              <w:t>the</w:t>
            </w:r>
            <w:r w:rsidRPr="00116786">
              <w:rPr>
                <w:rFonts w:ascii="Consolas" w:eastAsia="Times New Roman" w:hAnsi="Consolas" w:cs="Times New Roman"/>
                <w:color w:val="CCCCCC"/>
                <w:sz w:val="21"/>
                <w:szCs w:val="21"/>
                <w:lang w:val="en-IN" w:eastAsia="en-IN"/>
              </w:rPr>
              <w:t xml:space="preserve"> data segment address into the DS </w:t>
            </w:r>
            <w:r w:rsidRPr="00116786">
              <w:rPr>
                <w:rFonts w:ascii="Consolas" w:eastAsia="Times New Roman" w:hAnsi="Consolas" w:cs="Times New Roman"/>
                <w:color w:val="569CD6"/>
                <w:sz w:val="21"/>
                <w:szCs w:val="21"/>
                <w:lang w:val="en-IN" w:eastAsia="en-IN"/>
              </w:rPr>
              <w:t>register</w:t>
            </w:r>
          </w:p>
          <w:p w14:paraId="3E1CD322"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72DC9631"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 Multiply </w:t>
            </w:r>
            <w:r w:rsidRPr="00116786">
              <w:rPr>
                <w:rFonts w:ascii="Consolas" w:eastAsia="Times New Roman" w:hAnsi="Consolas" w:cs="Times New Roman"/>
                <w:color w:val="9CDCFE"/>
                <w:sz w:val="21"/>
                <w:szCs w:val="21"/>
                <w:lang w:val="en-IN" w:eastAsia="en-IN"/>
              </w:rPr>
              <w:t>B</w:t>
            </w:r>
            <w:r w:rsidRPr="00116786">
              <w:rPr>
                <w:rFonts w:ascii="Consolas" w:eastAsia="Times New Roman" w:hAnsi="Consolas" w:cs="Times New Roman"/>
                <w:color w:val="CCCCCC"/>
                <w:sz w:val="21"/>
                <w:szCs w:val="21"/>
                <w:lang w:val="en-IN" w:eastAsia="en-IN"/>
              </w:rPr>
              <w:t xml:space="preserve"> by D and store the result in </w:t>
            </w:r>
            <w:r w:rsidRPr="00116786">
              <w:rPr>
                <w:rFonts w:ascii="Consolas" w:eastAsia="Times New Roman" w:hAnsi="Consolas" w:cs="Times New Roman"/>
                <w:color w:val="CE9178"/>
                <w:sz w:val="21"/>
                <w:szCs w:val="21"/>
                <w:lang w:val="en-IN" w:eastAsia="en-IN"/>
              </w:rPr>
              <w:t>'res'</w:t>
            </w:r>
          </w:p>
          <w:p w14:paraId="137AC3A6"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mov ax, B</w:t>
            </w:r>
          </w:p>
          <w:p w14:paraId="67B075DE"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mul D</w:t>
            </w:r>
          </w:p>
          <w:p w14:paraId="77A6B92F"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mov res, ax</w:t>
            </w:r>
          </w:p>
          <w:p w14:paraId="521B43B9"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mov res</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B5CEA8"/>
                <w:sz w:val="21"/>
                <w:szCs w:val="21"/>
                <w:lang w:val="en-IN" w:eastAsia="en-IN"/>
              </w:rPr>
              <w:t>2</w:t>
            </w:r>
            <w:r w:rsidRPr="00116786">
              <w:rPr>
                <w:rFonts w:ascii="Consolas" w:eastAsia="Times New Roman" w:hAnsi="Consolas" w:cs="Times New Roman"/>
                <w:color w:val="CCCCCC"/>
                <w:sz w:val="21"/>
                <w:szCs w:val="21"/>
                <w:lang w:val="en-IN" w:eastAsia="en-IN"/>
              </w:rPr>
              <w:t>, dx</w:t>
            </w:r>
          </w:p>
          <w:p w14:paraId="7B01EF96"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14515677"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 Multiply </w:t>
            </w:r>
            <w:r w:rsidRPr="00116786">
              <w:rPr>
                <w:rFonts w:ascii="Consolas" w:eastAsia="Times New Roman" w:hAnsi="Consolas" w:cs="Times New Roman"/>
                <w:color w:val="9CDCFE"/>
                <w:sz w:val="21"/>
                <w:szCs w:val="21"/>
                <w:lang w:val="en-IN" w:eastAsia="en-IN"/>
              </w:rPr>
              <w:t>A</w:t>
            </w:r>
            <w:r w:rsidRPr="00116786">
              <w:rPr>
                <w:rFonts w:ascii="Consolas" w:eastAsia="Times New Roman" w:hAnsi="Consolas" w:cs="Times New Roman"/>
                <w:color w:val="CCCCCC"/>
                <w:sz w:val="21"/>
                <w:szCs w:val="21"/>
                <w:lang w:val="en-IN" w:eastAsia="en-IN"/>
              </w:rPr>
              <w:t xml:space="preserve"> by D and add the result to </w:t>
            </w:r>
            <w:r w:rsidRPr="00116786">
              <w:rPr>
                <w:rFonts w:ascii="Consolas" w:eastAsia="Times New Roman" w:hAnsi="Consolas" w:cs="Times New Roman"/>
                <w:color w:val="CE9178"/>
                <w:sz w:val="21"/>
                <w:szCs w:val="21"/>
                <w:lang w:val="en-IN" w:eastAsia="en-IN"/>
              </w:rPr>
              <w:t>'res'</w:t>
            </w:r>
          </w:p>
          <w:p w14:paraId="0F6EC835"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mov ax, A</w:t>
            </w:r>
          </w:p>
          <w:p w14:paraId="28035CD7"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mul D</w:t>
            </w:r>
          </w:p>
          <w:p w14:paraId="240D77CD"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add res</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B5CEA8"/>
                <w:sz w:val="21"/>
                <w:szCs w:val="21"/>
                <w:lang w:val="en-IN" w:eastAsia="en-IN"/>
              </w:rPr>
              <w:t>2</w:t>
            </w:r>
            <w:r w:rsidRPr="00116786">
              <w:rPr>
                <w:rFonts w:ascii="Consolas" w:eastAsia="Times New Roman" w:hAnsi="Consolas" w:cs="Times New Roman"/>
                <w:color w:val="CCCCCC"/>
                <w:sz w:val="21"/>
                <w:szCs w:val="21"/>
                <w:lang w:val="en-IN" w:eastAsia="en-IN"/>
              </w:rPr>
              <w:t>, ax</w:t>
            </w:r>
          </w:p>
          <w:p w14:paraId="33B9C931"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adc res</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B5CEA8"/>
                <w:sz w:val="21"/>
                <w:szCs w:val="21"/>
                <w:lang w:val="en-IN" w:eastAsia="en-IN"/>
              </w:rPr>
              <w:t>4</w:t>
            </w:r>
            <w:r w:rsidRPr="00116786">
              <w:rPr>
                <w:rFonts w:ascii="Consolas" w:eastAsia="Times New Roman" w:hAnsi="Consolas" w:cs="Times New Roman"/>
                <w:color w:val="CCCCCC"/>
                <w:sz w:val="21"/>
                <w:szCs w:val="21"/>
                <w:lang w:val="en-IN" w:eastAsia="en-IN"/>
              </w:rPr>
              <w:t>, dx</w:t>
            </w:r>
          </w:p>
          <w:p w14:paraId="79682ED8"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adc res</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B5CEA8"/>
                <w:sz w:val="21"/>
                <w:szCs w:val="21"/>
                <w:lang w:val="en-IN" w:eastAsia="en-IN"/>
              </w:rPr>
              <w:t>6</w:t>
            </w:r>
            <w:r w:rsidRPr="00116786">
              <w:rPr>
                <w:rFonts w:ascii="Consolas" w:eastAsia="Times New Roman" w:hAnsi="Consolas" w:cs="Times New Roman"/>
                <w:color w:val="CCCCCC"/>
                <w:sz w:val="21"/>
                <w:szCs w:val="21"/>
                <w:lang w:val="en-IN" w:eastAsia="en-IN"/>
              </w:rPr>
              <w:t xml:space="preserve">, </w:t>
            </w:r>
            <w:r w:rsidRPr="00116786">
              <w:rPr>
                <w:rFonts w:ascii="Consolas" w:eastAsia="Times New Roman" w:hAnsi="Consolas" w:cs="Times New Roman"/>
                <w:color w:val="B5CEA8"/>
                <w:sz w:val="21"/>
                <w:szCs w:val="21"/>
                <w:lang w:val="en-IN" w:eastAsia="en-IN"/>
              </w:rPr>
              <w:t>0</w:t>
            </w:r>
          </w:p>
          <w:p w14:paraId="2CDA10B4"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44BF8329"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 Multiply </w:t>
            </w:r>
            <w:r w:rsidRPr="00116786">
              <w:rPr>
                <w:rFonts w:ascii="Consolas" w:eastAsia="Times New Roman" w:hAnsi="Consolas" w:cs="Times New Roman"/>
                <w:color w:val="9CDCFE"/>
                <w:sz w:val="21"/>
                <w:szCs w:val="21"/>
                <w:lang w:val="en-IN" w:eastAsia="en-IN"/>
              </w:rPr>
              <w:t>C</w:t>
            </w:r>
            <w:r w:rsidRPr="00116786">
              <w:rPr>
                <w:rFonts w:ascii="Consolas" w:eastAsia="Times New Roman" w:hAnsi="Consolas" w:cs="Times New Roman"/>
                <w:color w:val="CCCCCC"/>
                <w:sz w:val="21"/>
                <w:szCs w:val="21"/>
                <w:lang w:val="en-IN" w:eastAsia="en-IN"/>
              </w:rPr>
              <w:t xml:space="preserve"> by B and add the result to </w:t>
            </w:r>
            <w:r w:rsidRPr="00116786">
              <w:rPr>
                <w:rFonts w:ascii="Consolas" w:eastAsia="Times New Roman" w:hAnsi="Consolas" w:cs="Times New Roman"/>
                <w:color w:val="CE9178"/>
                <w:sz w:val="21"/>
                <w:szCs w:val="21"/>
                <w:lang w:val="en-IN" w:eastAsia="en-IN"/>
              </w:rPr>
              <w:t>'res'</w:t>
            </w:r>
          </w:p>
          <w:p w14:paraId="02179776"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mov ax, C</w:t>
            </w:r>
          </w:p>
          <w:p w14:paraId="5E1A3BFE"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mul B</w:t>
            </w:r>
          </w:p>
          <w:p w14:paraId="2F7C6CF9"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add res</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B5CEA8"/>
                <w:sz w:val="21"/>
                <w:szCs w:val="21"/>
                <w:lang w:val="en-IN" w:eastAsia="en-IN"/>
              </w:rPr>
              <w:t>2</w:t>
            </w:r>
            <w:r w:rsidRPr="00116786">
              <w:rPr>
                <w:rFonts w:ascii="Consolas" w:eastAsia="Times New Roman" w:hAnsi="Consolas" w:cs="Times New Roman"/>
                <w:color w:val="CCCCCC"/>
                <w:sz w:val="21"/>
                <w:szCs w:val="21"/>
                <w:lang w:val="en-IN" w:eastAsia="en-IN"/>
              </w:rPr>
              <w:t>, ax</w:t>
            </w:r>
          </w:p>
          <w:p w14:paraId="536D53F0"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adc res</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B5CEA8"/>
                <w:sz w:val="21"/>
                <w:szCs w:val="21"/>
                <w:lang w:val="en-IN" w:eastAsia="en-IN"/>
              </w:rPr>
              <w:t>4</w:t>
            </w:r>
            <w:r w:rsidRPr="00116786">
              <w:rPr>
                <w:rFonts w:ascii="Consolas" w:eastAsia="Times New Roman" w:hAnsi="Consolas" w:cs="Times New Roman"/>
                <w:color w:val="CCCCCC"/>
                <w:sz w:val="21"/>
                <w:szCs w:val="21"/>
                <w:lang w:val="en-IN" w:eastAsia="en-IN"/>
              </w:rPr>
              <w:t>, dx</w:t>
            </w:r>
          </w:p>
          <w:p w14:paraId="243A02F8"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adc res</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B5CEA8"/>
                <w:sz w:val="21"/>
                <w:szCs w:val="21"/>
                <w:lang w:val="en-IN" w:eastAsia="en-IN"/>
              </w:rPr>
              <w:t>6</w:t>
            </w:r>
            <w:r w:rsidRPr="00116786">
              <w:rPr>
                <w:rFonts w:ascii="Consolas" w:eastAsia="Times New Roman" w:hAnsi="Consolas" w:cs="Times New Roman"/>
                <w:color w:val="CCCCCC"/>
                <w:sz w:val="21"/>
                <w:szCs w:val="21"/>
                <w:lang w:val="en-IN" w:eastAsia="en-IN"/>
              </w:rPr>
              <w:t xml:space="preserve">, </w:t>
            </w:r>
            <w:r w:rsidRPr="00116786">
              <w:rPr>
                <w:rFonts w:ascii="Consolas" w:eastAsia="Times New Roman" w:hAnsi="Consolas" w:cs="Times New Roman"/>
                <w:color w:val="B5CEA8"/>
                <w:sz w:val="21"/>
                <w:szCs w:val="21"/>
                <w:lang w:val="en-IN" w:eastAsia="en-IN"/>
              </w:rPr>
              <w:t>0</w:t>
            </w:r>
          </w:p>
          <w:p w14:paraId="6090A355"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27D6D969"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 Multiply </w:t>
            </w:r>
            <w:r w:rsidRPr="00116786">
              <w:rPr>
                <w:rFonts w:ascii="Consolas" w:eastAsia="Times New Roman" w:hAnsi="Consolas" w:cs="Times New Roman"/>
                <w:color w:val="9CDCFE"/>
                <w:sz w:val="21"/>
                <w:szCs w:val="21"/>
                <w:lang w:val="en-IN" w:eastAsia="en-IN"/>
              </w:rPr>
              <w:t>C</w:t>
            </w:r>
            <w:r w:rsidRPr="00116786">
              <w:rPr>
                <w:rFonts w:ascii="Consolas" w:eastAsia="Times New Roman" w:hAnsi="Consolas" w:cs="Times New Roman"/>
                <w:color w:val="CCCCCC"/>
                <w:sz w:val="21"/>
                <w:szCs w:val="21"/>
                <w:lang w:val="en-IN" w:eastAsia="en-IN"/>
              </w:rPr>
              <w:t xml:space="preserve"> by A and add the result to </w:t>
            </w:r>
            <w:r w:rsidRPr="00116786">
              <w:rPr>
                <w:rFonts w:ascii="Consolas" w:eastAsia="Times New Roman" w:hAnsi="Consolas" w:cs="Times New Roman"/>
                <w:color w:val="CE9178"/>
                <w:sz w:val="21"/>
                <w:szCs w:val="21"/>
                <w:lang w:val="en-IN" w:eastAsia="en-IN"/>
              </w:rPr>
              <w:t>'res'</w:t>
            </w:r>
          </w:p>
          <w:p w14:paraId="785F4956"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mov ax, C</w:t>
            </w:r>
          </w:p>
          <w:p w14:paraId="7A8D7148"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mul A</w:t>
            </w:r>
          </w:p>
          <w:p w14:paraId="1F3FDFE7"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add res</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B5CEA8"/>
                <w:sz w:val="21"/>
                <w:szCs w:val="21"/>
                <w:lang w:val="en-IN" w:eastAsia="en-IN"/>
              </w:rPr>
              <w:t>4</w:t>
            </w:r>
            <w:r w:rsidRPr="00116786">
              <w:rPr>
                <w:rFonts w:ascii="Consolas" w:eastAsia="Times New Roman" w:hAnsi="Consolas" w:cs="Times New Roman"/>
                <w:color w:val="CCCCCC"/>
                <w:sz w:val="21"/>
                <w:szCs w:val="21"/>
                <w:lang w:val="en-IN" w:eastAsia="en-IN"/>
              </w:rPr>
              <w:t>, ax</w:t>
            </w:r>
          </w:p>
          <w:p w14:paraId="707D676C"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adc res</w:t>
            </w:r>
            <w:r w:rsidRPr="00116786">
              <w:rPr>
                <w:rFonts w:ascii="Consolas" w:eastAsia="Times New Roman" w:hAnsi="Consolas" w:cs="Times New Roman"/>
                <w:color w:val="D4D4D4"/>
                <w:sz w:val="21"/>
                <w:szCs w:val="21"/>
                <w:lang w:val="en-IN" w:eastAsia="en-IN"/>
              </w:rPr>
              <w:t>+</w:t>
            </w:r>
            <w:r w:rsidRPr="00116786">
              <w:rPr>
                <w:rFonts w:ascii="Consolas" w:eastAsia="Times New Roman" w:hAnsi="Consolas" w:cs="Times New Roman"/>
                <w:color w:val="B5CEA8"/>
                <w:sz w:val="21"/>
                <w:szCs w:val="21"/>
                <w:lang w:val="en-IN" w:eastAsia="en-IN"/>
              </w:rPr>
              <w:t>6</w:t>
            </w:r>
            <w:r w:rsidRPr="00116786">
              <w:rPr>
                <w:rFonts w:ascii="Consolas" w:eastAsia="Times New Roman" w:hAnsi="Consolas" w:cs="Times New Roman"/>
                <w:color w:val="CCCCCC"/>
                <w:sz w:val="21"/>
                <w:szCs w:val="21"/>
                <w:lang w:val="en-IN" w:eastAsia="en-IN"/>
              </w:rPr>
              <w:t>, dx</w:t>
            </w:r>
          </w:p>
          <w:p w14:paraId="15F59784"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09C27168"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mov ah, </w:t>
            </w:r>
            <w:r w:rsidRPr="00116786">
              <w:rPr>
                <w:rFonts w:ascii="Consolas" w:eastAsia="Times New Roman" w:hAnsi="Consolas" w:cs="Times New Roman"/>
                <w:color w:val="F44747"/>
                <w:sz w:val="21"/>
                <w:szCs w:val="21"/>
                <w:lang w:val="en-IN" w:eastAsia="en-IN"/>
              </w:rPr>
              <w:t>4Ch</w:t>
            </w:r>
            <w:r w:rsidRPr="00116786">
              <w:rPr>
                <w:rFonts w:ascii="Consolas" w:eastAsia="Times New Roman" w:hAnsi="Consolas" w:cs="Times New Roman"/>
                <w:color w:val="CCCCCC"/>
                <w:sz w:val="21"/>
                <w:szCs w:val="21"/>
                <w:lang w:val="en-IN" w:eastAsia="en-IN"/>
              </w:rPr>
              <w:t xml:space="preserve">           ; Load </w:t>
            </w:r>
            <w:r w:rsidRPr="00116786">
              <w:rPr>
                <w:rFonts w:ascii="Consolas" w:eastAsia="Times New Roman" w:hAnsi="Consolas" w:cs="Times New Roman"/>
                <w:color w:val="9CDCFE"/>
                <w:sz w:val="21"/>
                <w:szCs w:val="21"/>
                <w:lang w:val="en-IN" w:eastAsia="en-IN"/>
              </w:rPr>
              <w:t>the</w:t>
            </w:r>
            <w:r w:rsidRPr="00116786">
              <w:rPr>
                <w:rFonts w:ascii="Consolas" w:eastAsia="Times New Roman" w:hAnsi="Consolas" w:cs="Times New Roman"/>
                <w:color w:val="CCCCCC"/>
                <w:sz w:val="21"/>
                <w:szCs w:val="21"/>
                <w:lang w:val="en-IN" w:eastAsia="en-IN"/>
              </w:rPr>
              <w:t xml:space="preserve"> function number </w:t>
            </w:r>
            <w:r w:rsidRPr="00116786">
              <w:rPr>
                <w:rFonts w:ascii="Consolas" w:eastAsia="Times New Roman" w:hAnsi="Consolas" w:cs="Times New Roman"/>
                <w:color w:val="F44747"/>
                <w:sz w:val="21"/>
                <w:szCs w:val="21"/>
                <w:lang w:val="en-IN" w:eastAsia="en-IN"/>
              </w:rPr>
              <w:t>4Ch</w:t>
            </w:r>
            <w:r w:rsidRPr="00116786">
              <w:rPr>
                <w:rFonts w:ascii="Consolas" w:eastAsia="Times New Roman" w:hAnsi="Consolas" w:cs="Times New Roman"/>
                <w:color w:val="CCCCCC"/>
                <w:sz w:val="21"/>
                <w:szCs w:val="21"/>
                <w:lang w:val="en-IN" w:eastAsia="en-IN"/>
              </w:rPr>
              <w:t xml:space="preserve"> (terminate process) into AH</w:t>
            </w:r>
          </w:p>
          <w:p w14:paraId="03855D14"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 xml:space="preserve">    </w:t>
            </w:r>
            <w:r w:rsidRPr="00116786">
              <w:rPr>
                <w:rFonts w:ascii="Consolas" w:eastAsia="Times New Roman" w:hAnsi="Consolas" w:cs="Times New Roman"/>
                <w:color w:val="569CD6"/>
                <w:sz w:val="21"/>
                <w:szCs w:val="21"/>
                <w:lang w:val="en-IN" w:eastAsia="en-IN"/>
              </w:rPr>
              <w:t>int</w:t>
            </w:r>
            <w:r w:rsidRPr="00116786">
              <w:rPr>
                <w:rFonts w:ascii="Consolas" w:eastAsia="Times New Roman" w:hAnsi="Consolas" w:cs="Times New Roman"/>
                <w:color w:val="CCCCCC"/>
                <w:sz w:val="21"/>
                <w:szCs w:val="21"/>
                <w:lang w:val="en-IN" w:eastAsia="en-IN"/>
              </w:rPr>
              <w:t xml:space="preserve"> </w:t>
            </w:r>
            <w:r w:rsidRPr="00116786">
              <w:rPr>
                <w:rFonts w:ascii="Consolas" w:eastAsia="Times New Roman" w:hAnsi="Consolas" w:cs="Times New Roman"/>
                <w:color w:val="F44747"/>
                <w:sz w:val="21"/>
                <w:szCs w:val="21"/>
                <w:lang w:val="en-IN" w:eastAsia="en-IN"/>
              </w:rPr>
              <w:t>21h</w:t>
            </w:r>
            <w:r w:rsidRPr="00116786">
              <w:rPr>
                <w:rFonts w:ascii="Consolas" w:eastAsia="Times New Roman" w:hAnsi="Consolas" w:cs="Times New Roman"/>
                <w:color w:val="CCCCCC"/>
                <w:sz w:val="21"/>
                <w:szCs w:val="21"/>
                <w:lang w:val="en-IN" w:eastAsia="en-IN"/>
              </w:rPr>
              <w:t xml:space="preserve">               ; Call </w:t>
            </w:r>
            <w:r w:rsidRPr="00116786">
              <w:rPr>
                <w:rFonts w:ascii="Consolas" w:eastAsia="Times New Roman" w:hAnsi="Consolas" w:cs="Times New Roman"/>
                <w:color w:val="9CDCFE"/>
                <w:sz w:val="21"/>
                <w:szCs w:val="21"/>
                <w:lang w:val="en-IN" w:eastAsia="en-IN"/>
              </w:rPr>
              <w:t>DOS</w:t>
            </w:r>
            <w:r w:rsidRPr="00116786">
              <w:rPr>
                <w:rFonts w:ascii="Consolas" w:eastAsia="Times New Roman" w:hAnsi="Consolas" w:cs="Times New Roman"/>
                <w:color w:val="CCCCCC"/>
                <w:sz w:val="21"/>
                <w:szCs w:val="21"/>
                <w:lang w:val="en-IN" w:eastAsia="en-IN"/>
              </w:rPr>
              <w:t xml:space="preserve"> interrupt </w:t>
            </w:r>
            <w:r w:rsidRPr="00116786">
              <w:rPr>
                <w:rFonts w:ascii="Consolas" w:eastAsia="Times New Roman" w:hAnsi="Consolas" w:cs="Times New Roman"/>
                <w:color w:val="F44747"/>
                <w:sz w:val="21"/>
                <w:szCs w:val="21"/>
                <w:lang w:val="en-IN" w:eastAsia="en-IN"/>
              </w:rPr>
              <w:t>21h</w:t>
            </w:r>
            <w:r w:rsidRPr="00116786">
              <w:rPr>
                <w:rFonts w:ascii="Consolas" w:eastAsia="Times New Roman" w:hAnsi="Consolas" w:cs="Times New Roman"/>
                <w:color w:val="CCCCCC"/>
                <w:sz w:val="21"/>
                <w:szCs w:val="21"/>
                <w:lang w:val="en-IN" w:eastAsia="en-IN"/>
              </w:rPr>
              <w:t xml:space="preserve"> to terminate the program</w:t>
            </w:r>
          </w:p>
          <w:p w14:paraId="2E5087E2"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6279A4BE"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lastRenderedPageBreak/>
              <w:t>code ends</w:t>
            </w:r>
          </w:p>
          <w:p w14:paraId="6FB1FD57"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r w:rsidRPr="00116786">
              <w:rPr>
                <w:rFonts w:ascii="Consolas" w:eastAsia="Times New Roman" w:hAnsi="Consolas" w:cs="Times New Roman"/>
                <w:color w:val="CCCCCC"/>
                <w:sz w:val="21"/>
                <w:szCs w:val="21"/>
                <w:lang w:val="en-IN" w:eastAsia="en-IN"/>
              </w:rPr>
              <w:t>end start</w:t>
            </w:r>
          </w:p>
          <w:p w14:paraId="1A50D729" w14:textId="77777777" w:rsidR="00116786" w:rsidRPr="00116786" w:rsidRDefault="00116786" w:rsidP="00116786">
            <w:pPr>
              <w:shd w:val="clear" w:color="auto" w:fill="1F1F1F"/>
              <w:spacing w:line="285" w:lineRule="atLeast"/>
              <w:rPr>
                <w:rFonts w:ascii="Consolas" w:eastAsia="Times New Roman" w:hAnsi="Consolas" w:cs="Times New Roman"/>
                <w:color w:val="CCCCCC"/>
                <w:sz w:val="21"/>
                <w:szCs w:val="21"/>
                <w:lang w:val="en-IN" w:eastAsia="en-IN"/>
              </w:rPr>
            </w:pPr>
          </w:p>
          <w:p w14:paraId="32A9F0EA" w14:textId="77777777" w:rsidR="00A758DD" w:rsidRDefault="00A758DD" w:rsidP="00844E9D">
            <w:pPr>
              <w:widowControl w:val="0"/>
              <w:suppressAutoHyphens/>
              <w:spacing w:line="264" w:lineRule="auto"/>
              <w:jc w:val="both"/>
              <w:rPr>
                <w:rFonts w:ascii="Times New Roman" w:hAnsi="Times New Roman"/>
                <w:sz w:val="24"/>
                <w:szCs w:val="24"/>
                <w:lang w:eastAsia="en-IN"/>
              </w:rPr>
            </w:pPr>
          </w:p>
          <w:p w14:paraId="4F96C6F2" w14:textId="66AD6697" w:rsidR="00A758DD" w:rsidRPr="00D55363" w:rsidRDefault="00D55363" w:rsidP="00844E9D">
            <w:pPr>
              <w:widowControl w:val="0"/>
              <w:suppressAutoHyphens/>
              <w:spacing w:line="264" w:lineRule="auto"/>
              <w:jc w:val="both"/>
              <w:rPr>
                <w:rFonts w:ascii="Times New Roman" w:hAnsi="Times New Roman"/>
                <w:b/>
                <w:bCs/>
                <w:sz w:val="24"/>
                <w:szCs w:val="24"/>
                <w:lang w:eastAsia="en-IN"/>
              </w:rPr>
            </w:pPr>
            <w:r w:rsidRPr="00D55363">
              <w:rPr>
                <w:rFonts w:ascii="Times New Roman" w:hAnsi="Times New Roman"/>
                <w:b/>
                <w:bCs/>
                <w:sz w:val="24"/>
                <w:szCs w:val="24"/>
                <w:lang w:eastAsia="en-IN"/>
              </w:rPr>
              <w:t>Listing of Code:</w:t>
            </w:r>
          </w:p>
          <w:p w14:paraId="7A6DA45D" w14:textId="77777777" w:rsidR="009E0C8C" w:rsidRDefault="009E0C8C" w:rsidP="00844E9D">
            <w:pPr>
              <w:widowControl w:val="0"/>
              <w:suppressAutoHyphens/>
              <w:spacing w:line="264" w:lineRule="auto"/>
              <w:jc w:val="both"/>
              <w:rPr>
                <w:rFonts w:ascii="Times New Roman" w:hAnsi="Times New Roman"/>
                <w:sz w:val="24"/>
                <w:szCs w:val="24"/>
                <w:lang w:eastAsia="en-IN"/>
              </w:rPr>
            </w:pPr>
          </w:p>
          <w:p w14:paraId="4FC3B6D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EMU8086 GENERATED LISTING. MACHINE CODE &lt;- SOURCE.</w:t>
            </w:r>
          </w:p>
          <w:p w14:paraId="224A4D2B"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w:t>
            </w:r>
          </w:p>
          <w:p w14:paraId="177F3627"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noname.exe_ -- emu8086 assembler version: 4.08  </w:t>
            </w:r>
          </w:p>
          <w:p w14:paraId="064D2D3E"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w:t>
            </w:r>
          </w:p>
          <w:p w14:paraId="59CD6A6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[ 06-02-2024  --  10:25:51 ] </w:t>
            </w:r>
          </w:p>
          <w:p w14:paraId="3877EB2D"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w:t>
            </w:r>
          </w:p>
          <w:p w14:paraId="6B85FD8E"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w:t>
            </w:r>
          </w:p>
          <w:p w14:paraId="0E5D131F"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[LINE]     LOC: MACHINE CODE                          SOURCE</w:t>
            </w:r>
          </w:p>
          <w:p w14:paraId="23B33A5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w:t>
            </w:r>
          </w:p>
          <w:p w14:paraId="2DD210A5"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p>
          <w:p w14:paraId="6ED55923"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p>
          <w:p w14:paraId="09C993B2"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w:t>
            </w:r>
          </w:p>
          <w:p w14:paraId="1533D06F"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1]        :                                       </w:t>
            </w:r>
          </w:p>
          <w:p w14:paraId="7FCFF1B6"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2]        :                                       ; MPMC LAB Experiment 1 | 16014022050</w:t>
            </w:r>
          </w:p>
          <w:p w14:paraId="6778C694"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3]        :                                       </w:t>
            </w:r>
          </w:p>
          <w:p w14:paraId="1F671886"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4]        :                                       ; Data segment declaration</w:t>
            </w:r>
          </w:p>
          <w:p w14:paraId="512490B7"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5]        :                                       data segment</w:t>
            </w:r>
          </w:p>
          <w:p w14:paraId="02D093A0"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6]    0000: FF FF                                 A dw  0FFFFh         ; Declare word-sized variable A initialized to FFFFh</w:t>
            </w:r>
          </w:p>
          <w:p w14:paraId="16BC1E1F"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7]    0002: FF FF                                 B dw  0FFFFh         ; Declare word-sized variable B initialized to FFFFh</w:t>
            </w:r>
          </w:p>
          <w:p w14:paraId="49DC3932"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8]    0004: FF FF                                 C dw  0FFFFh         ; Declare word-sized variable C initialized to FFFFh</w:t>
            </w:r>
          </w:p>
          <w:p w14:paraId="208B0AE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9]    0006: FF FF                                 D dw  0FFFFh         ; Declare word-sized variable D initialized to FFFFh</w:t>
            </w:r>
          </w:p>
          <w:p w14:paraId="112E34A9"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10]        :                                       </w:t>
            </w:r>
          </w:p>
          <w:p w14:paraId="34A6EAB9"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11]    0008: 00 00 00 00 00 00 00 00               res dw  4 dup(0)     ; Reserve a doubleword array 'res' of 4 elements, initialized to 0</w:t>
            </w:r>
          </w:p>
          <w:p w14:paraId="02877EF2"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12]        :                                       </w:t>
            </w:r>
          </w:p>
          <w:p w14:paraId="231DC52F"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13]        :                                       data ends</w:t>
            </w:r>
          </w:p>
          <w:p w14:paraId="4822698D"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14]        :                                       </w:t>
            </w:r>
          </w:p>
          <w:p w14:paraId="6B383005"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15]        :                                       ; Code segment declaration</w:t>
            </w:r>
          </w:p>
          <w:p w14:paraId="65971BF0"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16]        :                                       code segment</w:t>
            </w:r>
          </w:p>
          <w:p w14:paraId="7117A43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17]        :                                       assume ds: data, cs: code ; Set up data segment and code segment registers</w:t>
            </w:r>
          </w:p>
          <w:p w14:paraId="3303F6F9"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18]        :                                       </w:t>
            </w:r>
          </w:p>
          <w:p w14:paraId="3A268766"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lastRenderedPageBreak/>
              <w:t>[  19]    0010:                                       start:</w:t>
            </w:r>
          </w:p>
          <w:p w14:paraId="73251ED5"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20]    0010: B8 00 00                              mov ax, data          ; Load the data segment address into AX register</w:t>
            </w:r>
          </w:p>
          <w:p w14:paraId="721CB5DB"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21]    0013: 8E D8                                 mov ds, ax            ; Move the data segment address into the DS register</w:t>
            </w:r>
          </w:p>
          <w:p w14:paraId="527982BA"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22]        :                                       </w:t>
            </w:r>
          </w:p>
          <w:p w14:paraId="1A98F044"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23]        :                                       ; Multiply B by D and store the result in 'res'</w:t>
            </w:r>
          </w:p>
          <w:p w14:paraId="78461A3F"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24]    0015: A1 02 00                              mov ax, B</w:t>
            </w:r>
          </w:p>
          <w:p w14:paraId="3469CFE9"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25]    0018: F7 26 06 00                           mul D</w:t>
            </w:r>
          </w:p>
          <w:p w14:paraId="5A59DC35"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26]    001C: A3 08 00                              mov res, ax</w:t>
            </w:r>
          </w:p>
          <w:p w14:paraId="4461D0CB"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27]    001F: 89 16 0A 00                           mov res+2, dx</w:t>
            </w:r>
          </w:p>
          <w:p w14:paraId="7793D907"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28]        :                                       </w:t>
            </w:r>
          </w:p>
          <w:p w14:paraId="7DF9E736"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29]        :                                       ; Multiply A by D and add the result to 'res'</w:t>
            </w:r>
          </w:p>
          <w:p w14:paraId="7728049D"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30]    0023: A1 00 00                              mov ax, A</w:t>
            </w:r>
          </w:p>
          <w:p w14:paraId="554600EE"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31]    0026: F7 26 06 00                           mul D</w:t>
            </w:r>
          </w:p>
          <w:p w14:paraId="799E9B13"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32]    002A: 01 06 0A 00                           add res+2, ax</w:t>
            </w:r>
          </w:p>
          <w:p w14:paraId="54B02854"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33]    002E: 11 16 0C 00                           adc res+4, dx</w:t>
            </w:r>
          </w:p>
          <w:p w14:paraId="0508053F"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34]    0032: 83 16 0E 00 00                        adc res+6, 0</w:t>
            </w:r>
          </w:p>
          <w:p w14:paraId="1FBDF67D"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35]        :                                       </w:t>
            </w:r>
          </w:p>
          <w:p w14:paraId="55A5E084"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36]        :                                       ; Multiply C by B and add the result to 'res'</w:t>
            </w:r>
          </w:p>
          <w:p w14:paraId="57A31041"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37]    0037: A1 04 00                              mov ax, C</w:t>
            </w:r>
          </w:p>
          <w:p w14:paraId="25B36176"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38]    003A: F7 26 02 00                           mul B</w:t>
            </w:r>
          </w:p>
          <w:p w14:paraId="6DAEA92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39]    003E: 01 06 0A 00                           add res+2, ax</w:t>
            </w:r>
          </w:p>
          <w:p w14:paraId="609C53B2"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40]    0042: 11 16 0C 00                           adc res+4, dx</w:t>
            </w:r>
          </w:p>
          <w:p w14:paraId="6843D0B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41]    0046: 83 16 0E 00 00                        adc res+6, 0</w:t>
            </w:r>
          </w:p>
          <w:p w14:paraId="0CAB02C1"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42]        :                                       </w:t>
            </w:r>
          </w:p>
          <w:p w14:paraId="17956CC6"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43]        :                                       ; Multiply C by A and add the result to 'res'</w:t>
            </w:r>
          </w:p>
          <w:p w14:paraId="5A7AA66B"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44]    004B: A1 04 00                              mov ax, C</w:t>
            </w:r>
          </w:p>
          <w:p w14:paraId="2E4F4372"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45]    004E: F7 26 00 00                           mul A</w:t>
            </w:r>
          </w:p>
          <w:p w14:paraId="31DB2775"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46]    0052: 01 06 0C 00                           add res+4, ax</w:t>
            </w:r>
          </w:p>
          <w:p w14:paraId="3F859270"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47]    0056: 11 16 0E 00                           adc res+6, dx</w:t>
            </w:r>
          </w:p>
          <w:p w14:paraId="024FB1DA"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48]        :                                       </w:t>
            </w:r>
          </w:p>
          <w:p w14:paraId="46669F8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49]    005A: B4 4C                                 mov ah, 4Ch           ; Load the function number 4Ch (terminate process) into AH</w:t>
            </w:r>
          </w:p>
          <w:p w14:paraId="6A030C1B"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50]    005C: CD 21                                 int 21h               ; Call DOS interrupt 21h to terminate the program</w:t>
            </w:r>
          </w:p>
          <w:p w14:paraId="11F467A4"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51]        :                                       </w:t>
            </w:r>
          </w:p>
          <w:p w14:paraId="6838AD6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52]        :                                       code ends</w:t>
            </w:r>
          </w:p>
          <w:p w14:paraId="61615CC6"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53]        :                                       end start</w:t>
            </w:r>
          </w:p>
          <w:p w14:paraId="6F310AA4"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54]        :                                       </w:t>
            </w:r>
          </w:p>
          <w:p w14:paraId="4772394D"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55]        :                                       </w:t>
            </w:r>
          </w:p>
          <w:p w14:paraId="040D2567"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 </w:t>
            </w:r>
          </w:p>
          <w:p w14:paraId="07609F83"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lastRenderedPageBreak/>
              <w:t>=================================================================</w:t>
            </w:r>
          </w:p>
          <w:p w14:paraId="0F8E9681" w14:textId="2545950F" w:rsidR="00A758DD" w:rsidRPr="00A758DD" w:rsidRDefault="00A758DD" w:rsidP="00A758DD">
            <w:pPr>
              <w:widowControl w:val="0"/>
              <w:suppressAutoHyphens/>
              <w:spacing w:line="264" w:lineRule="auto"/>
              <w:jc w:val="both"/>
              <w:rPr>
                <w:rFonts w:ascii="Times New Roman" w:hAnsi="Times New Roman"/>
                <w:sz w:val="24"/>
                <w:szCs w:val="24"/>
                <w:lang w:eastAsia="en-IN"/>
              </w:rPr>
            </w:pPr>
          </w:p>
          <w:p w14:paraId="6C3095D9"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EXE HEADER - bytes from 0000 to 01FF inclusive.</w:t>
            </w:r>
          </w:p>
          <w:p w14:paraId="1EF18E82"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p>
          <w:p w14:paraId="33F4E1A0"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0000: 4D      -   exe signature (M)</w:t>
            </w:r>
          </w:p>
          <w:p w14:paraId="54808D24"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0001: 5A      -   exe signature (Z)</w:t>
            </w:r>
          </w:p>
          <w:p w14:paraId="62B38BFF"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0002: 5E      -   bytes on last page (l.byte)</w:t>
            </w:r>
          </w:p>
          <w:p w14:paraId="1D0EA163"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0003: 00      -   bytes on last page (h.byte)</w:t>
            </w:r>
          </w:p>
          <w:p w14:paraId="55520E15"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0004: 02      -   512 byte pages in file (l.byte)</w:t>
            </w:r>
          </w:p>
          <w:p w14:paraId="47F3218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0005: 00      -   512 byte pages in file (h.byte)</w:t>
            </w:r>
          </w:p>
          <w:p w14:paraId="555A3971"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0006: 01      -   relocations (l.byte)</w:t>
            </w:r>
          </w:p>
          <w:p w14:paraId="015A987E"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0007: 00      -   relocations (h.byte)</w:t>
            </w:r>
          </w:p>
          <w:p w14:paraId="0B98D79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0008: 20      -   paragraphs in header (l.byte)</w:t>
            </w:r>
          </w:p>
          <w:p w14:paraId="01939015"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0009: 00      -   paragraphs in header (h.byte)</w:t>
            </w:r>
          </w:p>
          <w:p w14:paraId="150B148A"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000A: 00      -   minimum memory (l.byte)</w:t>
            </w:r>
          </w:p>
          <w:p w14:paraId="651FB5FB"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000B: 00      -   minimum memory (h.byte)</w:t>
            </w:r>
          </w:p>
          <w:p w14:paraId="0C954297"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000C: FF      -   maximum memory (l.byte)</w:t>
            </w:r>
          </w:p>
          <w:p w14:paraId="55285D9E"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000D: FF      -   maximum memory (h.byte)</w:t>
            </w:r>
          </w:p>
          <w:p w14:paraId="089C4A2C"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000E: 00      -   SS - stack segment (l.byte)</w:t>
            </w:r>
          </w:p>
          <w:p w14:paraId="6ED6304E"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000F: 00      -   SS - stack segment (h.byte)</w:t>
            </w:r>
          </w:p>
          <w:p w14:paraId="2A0814A0"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0010: 00      -   SP - stack pointer (l.byte)</w:t>
            </w:r>
          </w:p>
          <w:p w14:paraId="130C145F"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0011: 00      -   SP - stack pointer (h.byte)</w:t>
            </w:r>
          </w:p>
          <w:p w14:paraId="5176369C"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0012: B8      -   check sum (l.byte)</w:t>
            </w:r>
          </w:p>
          <w:p w14:paraId="3F19DE0E"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0013: 69      -   check sum (h.byte)</w:t>
            </w:r>
          </w:p>
          <w:p w14:paraId="5E68A1B1"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0014: 00      -   IP - instruction pointer (l.byte)</w:t>
            </w:r>
          </w:p>
          <w:p w14:paraId="6F0FDEA3"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0015: 00      -   IP - instruction pointer (h.byte)</w:t>
            </w:r>
          </w:p>
          <w:p w14:paraId="4EDCFD2A"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0016: 01      -   CS - code segment (l.byte)</w:t>
            </w:r>
          </w:p>
          <w:p w14:paraId="0EE9081B"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0017: 00      -   CS - code segment (h.byte)</w:t>
            </w:r>
          </w:p>
          <w:p w14:paraId="1CE8B11A"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0018: 1E      -   relocation table adress (l.byte)</w:t>
            </w:r>
          </w:p>
          <w:p w14:paraId="25DEFC40"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0019: 00      -   relocation table adress (h.byte)</w:t>
            </w:r>
          </w:p>
          <w:p w14:paraId="767FF9DD"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001A: 00      -   overlay number (l.byte)</w:t>
            </w:r>
          </w:p>
          <w:p w14:paraId="26A19297"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001B: 00      -   overlay number (h.byte)</w:t>
            </w:r>
          </w:p>
          <w:p w14:paraId="1F8175B6"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001C: 01      -   signature (l.byte)</w:t>
            </w:r>
          </w:p>
          <w:p w14:paraId="448D8C33"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001D: 00      -   signature (h.byte)</w:t>
            </w:r>
          </w:p>
          <w:p w14:paraId="05486C81"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001E: 01      -   relocation table - offset inside segment (l.byte)</w:t>
            </w:r>
          </w:p>
          <w:p w14:paraId="46773A86"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001F: 00      -   relocation table - offset inside segment (h.byte)</w:t>
            </w:r>
          </w:p>
          <w:p w14:paraId="670D0038"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0020: 01      -   relocation table - segment anchor (l.byte)</w:t>
            </w:r>
          </w:p>
          <w:p w14:paraId="78CE4081"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0021: 00      -   relocation table - segment anchor (h.byte)</w:t>
            </w:r>
          </w:p>
          <w:p w14:paraId="1B8D7EBD"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 xml:space="preserve">0022 to 01FF  -   reserved relocation area  (00) </w:t>
            </w:r>
          </w:p>
          <w:p w14:paraId="249674D2" w14:textId="77777777" w:rsidR="00A758DD" w:rsidRPr="00A758DD" w:rsidRDefault="00A758DD" w:rsidP="00A758DD">
            <w:pPr>
              <w:widowControl w:val="0"/>
              <w:suppressAutoHyphens/>
              <w:spacing w:line="264" w:lineRule="auto"/>
              <w:jc w:val="both"/>
              <w:rPr>
                <w:rFonts w:ascii="Times New Roman" w:hAnsi="Times New Roman"/>
                <w:sz w:val="24"/>
                <w:szCs w:val="24"/>
                <w:lang w:eastAsia="en-IN"/>
              </w:rPr>
            </w:pPr>
          </w:p>
          <w:p w14:paraId="42C42AF0" w14:textId="7FDFD5EB" w:rsidR="007B3D3E" w:rsidRDefault="00A758DD" w:rsidP="00844E9D">
            <w:pPr>
              <w:widowControl w:val="0"/>
              <w:suppressAutoHyphens/>
              <w:spacing w:line="264" w:lineRule="auto"/>
              <w:jc w:val="both"/>
              <w:rPr>
                <w:rFonts w:ascii="Times New Roman" w:hAnsi="Times New Roman"/>
                <w:sz w:val="24"/>
                <w:szCs w:val="24"/>
                <w:lang w:eastAsia="en-IN"/>
              </w:rPr>
            </w:pPr>
            <w:r w:rsidRPr="00A758DD">
              <w:rPr>
                <w:rFonts w:ascii="Times New Roman" w:hAnsi="Times New Roman"/>
                <w:sz w:val="24"/>
                <w:szCs w:val="24"/>
                <w:lang w:eastAsia="en-IN"/>
              </w:rPr>
              <w:t>=================================================================</w:t>
            </w:r>
          </w:p>
          <w:p w14:paraId="24206802" w14:textId="77777777" w:rsidR="00BB2703" w:rsidRPr="007609F2" w:rsidRDefault="00BB2703" w:rsidP="00844E9D">
            <w:pPr>
              <w:widowControl w:val="0"/>
              <w:suppressAutoHyphens/>
              <w:spacing w:line="264" w:lineRule="auto"/>
              <w:jc w:val="both"/>
              <w:rPr>
                <w:rFonts w:ascii="Times New Roman" w:hAnsi="Times New Roman"/>
                <w:sz w:val="24"/>
                <w:szCs w:val="24"/>
                <w:lang w:eastAsia="en-IN"/>
              </w:rPr>
            </w:pPr>
          </w:p>
        </w:tc>
      </w:tr>
    </w:tbl>
    <w:p w14:paraId="4BA689FF" w14:textId="69E61BA2" w:rsidR="00BB2703" w:rsidRDefault="00BB2703"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1E1C7D" w14:paraId="2F7C29D0" w14:textId="77777777" w:rsidTr="001E1C7D">
        <w:tc>
          <w:tcPr>
            <w:tcW w:w="9782" w:type="dxa"/>
          </w:tcPr>
          <w:p w14:paraId="435F0629" w14:textId="5058BCF5" w:rsidR="001E1C7D" w:rsidRPr="007609F2" w:rsidRDefault="001E1C7D" w:rsidP="005E34C3">
            <w:pPr>
              <w:shd w:val="clear" w:color="auto" w:fill="FFFFFF"/>
              <w:spacing w:before="80" w:after="80"/>
              <w:ind w:left="-709" w:firstLine="709"/>
              <w:rPr>
                <w:rFonts w:ascii="Times New Roman" w:hAnsi="Times New Roman"/>
                <w:b/>
                <w:sz w:val="24"/>
                <w:szCs w:val="24"/>
              </w:rPr>
            </w:pPr>
            <w:r>
              <w:rPr>
                <w:rFonts w:ascii="Times New Roman" w:hAnsi="Times New Roman"/>
                <w:b/>
                <w:color w:val="BC202E"/>
                <w:sz w:val="24"/>
                <w:szCs w:val="24"/>
              </w:rPr>
              <w:t>Output Screenshots</w:t>
            </w:r>
            <w:r w:rsidR="007A0AE3">
              <w:rPr>
                <w:rFonts w:ascii="Times New Roman" w:hAnsi="Times New Roman"/>
                <w:b/>
                <w:color w:val="BC202E"/>
                <w:sz w:val="24"/>
                <w:szCs w:val="24"/>
              </w:rPr>
              <w:t>:</w:t>
            </w:r>
          </w:p>
        </w:tc>
      </w:tr>
      <w:tr w:rsidR="001E1C7D" w14:paraId="74E0C35C" w14:textId="77777777" w:rsidTr="001E1C7D">
        <w:tc>
          <w:tcPr>
            <w:tcW w:w="9782" w:type="dxa"/>
          </w:tcPr>
          <w:p w14:paraId="495CDF03" w14:textId="77777777" w:rsidR="001E1C7D" w:rsidRPr="00130B31" w:rsidRDefault="001E1C7D" w:rsidP="00D57978">
            <w:pPr>
              <w:widowControl w:val="0"/>
              <w:suppressAutoHyphens/>
              <w:spacing w:line="264" w:lineRule="auto"/>
              <w:jc w:val="both"/>
              <w:rPr>
                <w:rFonts w:ascii="Times New Roman" w:hAnsi="Times New Roman"/>
                <w:bCs/>
                <w:iCs/>
                <w:sz w:val="24"/>
                <w:szCs w:val="24"/>
                <w:lang w:val="en-IN"/>
              </w:rPr>
            </w:pPr>
          </w:p>
          <w:p w14:paraId="644405E5" w14:textId="5B6E400B" w:rsidR="001E1C7D" w:rsidRPr="006E5B83" w:rsidRDefault="00BA4D04" w:rsidP="006E5B83">
            <w:pPr>
              <w:pStyle w:val="ListParagraph"/>
              <w:widowControl w:val="0"/>
              <w:numPr>
                <w:ilvl w:val="0"/>
                <w:numId w:val="25"/>
              </w:numPr>
              <w:suppressAutoHyphens/>
              <w:spacing w:line="264" w:lineRule="auto"/>
              <w:jc w:val="both"/>
              <w:rPr>
                <w:rFonts w:ascii="Times New Roman" w:hAnsi="Times New Roman"/>
                <w:b/>
                <w:bCs/>
                <w:sz w:val="24"/>
                <w:szCs w:val="24"/>
                <w:lang w:eastAsia="en-IN"/>
              </w:rPr>
            </w:pPr>
            <w:r w:rsidRPr="006E5B83">
              <w:rPr>
                <w:rFonts w:ascii="Times New Roman" w:hAnsi="Times New Roman"/>
                <w:b/>
                <w:bCs/>
                <w:sz w:val="24"/>
                <w:szCs w:val="24"/>
                <w:lang w:eastAsia="en-IN"/>
              </w:rPr>
              <w:t>Multiplication of 1234</w:t>
            </w:r>
            <w:r w:rsidR="006E5B83" w:rsidRPr="006E5B83">
              <w:rPr>
                <w:rFonts w:ascii="Times New Roman" w:hAnsi="Times New Roman"/>
                <w:b/>
                <w:bCs/>
                <w:sz w:val="24"/>
                <w:szCs w:val="24"/>
                <w:lang w:eastAsia="en-IN"/>
              </w:rPr>
              <w:t>H</w:t>
            </w:r>
            <w:r w:rsidRPr="006E5B83">
              <w:rPr>
                <w:rFonts w:ascii="Times New Roman" w:hAnsi="Times New Roman"/>
                <w:b/>
                <w:bCs/>
                <w:sz w:val="24"/>
                <w:szCs w:val="24"/>
                <w:lang w:eastAsia="en-IN"/>
              </w:rPr>
              <w:t xml:space="preserve"> </w:t>
            </w:r>
            <m:oMath>
              <m:r>
                <m:rPr>
                  <m:sty m:val="bi"/>
                </m:rPr>
                <w:rPr>
                  <w:rFonts w:ascii="Cambria Math" w:hAnsi="Cambria Math"/>
                  <w:sz w:val="24"/>
                  <w:szCs w:val="24"/>
                  <w:lang w:eastAsia="en-IN"/>
                </w:rPr>
                <m:t>×</m:t>
              </m:r>
            </m:oMath>
            <w:r w:rsidRPr="006E5B83">
              <w:rPr>
                <w:rFonts w:ascii="Times New Roman" w:eastAsiaTheme="minorEastAsia" w:hAnsi="Times New Roman"/>
                <w:b/>
                <w:bCs/>
                <w:sz w:val="24"/>
                <w:szCs w:val="24"/>
                <w:lang w:eastAsia="en-IN"/>
              </w:rPr>
              <w:t xml:space="preserve"> 5678</w:t>
            </w:r>
            <w:r w:rsidR="006E5B83" w:rsidRPr="006E5B83">
              <w:rPr>
                <w:rFonts w:ascii="Times New Roman" w:eastAsiaTheme="minorEastAsia" w:hAnsi="Times New Roman"/>
                <w:b/>
                <w:bCs/>
                <w:sz w:val="24"/>
                <w:szCs w:val="24"/>
                <w:lang w:eastAsia="en-IN"/>
              </w:rPr>
              <w:t>H:</w:t>
            </w:r>
          </w:p>
          <w:p w14:paraId="347DE051" w14:textId="4869A461" w:rsidR="006E5B83" w:rsidRPr="000D77CC" w:rsidRDefault="00E806DF" w:rsidP="000D77CC">
            <w:pPr>
              <w:spacing w:before="100" w:beforeAutospacing="1" w:after="100" w:afterAutospacing="1"/>
              <w:rPr>
                <w:rFonts w:ascii="Times New Roman" w:eastAsia="Times New Roman" w:hAnsi="Times New Roman" w:cs="Times New Roman"/>
                <w:sz w:val="24"/>
                <w:szCs w:val="24"/>
                <w:lang w:val="en-IN" w:eastAsia="en-IN"/>
              </w:rPr>
            </w:pPr>
            <w:r w:rsidRPr="00E806DF">
              <w:rPr>
                <w:rFonts w:ascii="Times New Roman" w:eastAsia="Times New Roman" w:hAnsi="Times New Roman" w:cs="Times New Roman"/>
                <w:noProof/>
                <w:sz w:val="24"/>
                <w:szCs w:val="24"/>
                <w:lang w:val="en-IN" w:eastAsia="en-IN"/>
              </w:rPr>
              <w:drawing>
                <wp:inline distT="0" distB="0" distL="0" distR="0" wp14:anchorId="36C54C1A" wp14:editId="1AB2ED33">
                  <wp:extent cx="6017684" cy="3024575"/>
                  <wp:effectExtent l="19050" t="19050" r="21590" b="23495"/>
                  <wp:docPr id="115280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5460" cy="3038536"/>
                          </a:xfrm>
                          <a:prstGeom prst="rect">
                            <a:avLst/>
                          </a:prstGeom>
                          <a:noFill/>
                          <a:ln>
                            <a:solidFill>
                              <a:schemeClr val="tx1"/>
                            </a:solidFill>
                          </a:ln>
                        </pic:spPr>
                      </pic:pic>
                    </a:graphicData>
                  </a:graphic>
                </wp:inline>
              </w:drawing>
            </w:r>
          </w:p>
          <w:p w14:paraId="1DD36B7E" w14:textId="450C99BC" w:rsidR="006E5B83" w:rsidRPr="006E5B83" w:rsidRDefault="006E5B83" w:rsidP="006E5B83">
            <w:pPr>
              <w:pStyle w:val="ListParagraph"/>
              <w:widowControl w:val="0"/>
              <w:numPr>
                <w:ilvl w:val="0"/>
                <w:numId w:val="25"/>
              </w:numPr>
              <w:suppressAutoHyphens/>
              <w:spacing w:line="264" w:lineRule="auto"/>
              <w:jc w:val="both"/>
              <w:rPr>
                <w:rFonts w:ascii="Times New Roman" w:hAnsi="Times New Roman"/>
                <w:b/>
                <w:bCs/>
                <w:sz w:val="24"/>
                <w:szCs w:val="24"/>
                <w:lang w:eastAsia="en-IN"/>
              </w:rPr>
            </w:pPr>
            <w:r w:rsidRPr="006E5B83">
              <w:rPr>
                <w:rFonts w:ascii="Times New Roman" w:hAnsi="Times New Roman"/>
                <w:b/>
                <w:bCs/>
                <w:sz w:val="24"/>
                <w:szCs w:val="24"/>
                <w:lang w:eastAsia="en-IN"/>
              </w:rPr>
              <w:t xml:space="preserve">Multiplication of </w:t>
            </w:r>
            <w:r>
              <w:rPr>
                <w:rFonts w:ascii="Times New Roman" w:hAnsi="Times New Roman"/>
                <w:b/>
                <w:bCs/>
                <w:sz w:val="24"/>
                <w:szCs w:val="24"/>
                <w:lang w:eastAsia="en-IN"/>
              </w:rPr>
              <w:t>FFFF</w:t>
            </w:r>
            <w:r w:rsidRPr="006E5B83">
              <w:rPr>
                <w:rFonts w:ascii="Times New Roman" w:hAnsi="Times New Roman"/>
                <w:b/>
                <w:bCs/>
                <w:sz w:val="24"/>
                <w:szCs w:val="24"/>
                <w:lang w:eastAsia="en-IN"/>
              </w:rPr>
              <w:t xml:space="preserve">H </w:t>
            </w:r>
            <m:oMath>
              <m:r>
                <m:rPr>
                  <m:sty m:val="bi"/>
                </m:rPr>
                <w:rPr>
                  <w:rFonts w:ascii="Cambria Math" w:hAnsi="Cambria Math"/>
                  <w:sz w:val="24"/>
                  <w:szCs w:val="24"/>
                  <w:lang w:eastAsia="en-IN"/>
                </w:rPr>
                <m:t>×</m:t>
              </m:r>
            </m:oMath>
            <w:r w:rsidRPr="006E5B83">
              <w:rPr>
                <w:rFonts w:ascii="Times New Roman" w:eastAsiaTheme="minorEastAsia" w:hAnsi="Times New Roman"/>
                <w:b/>
                <w:bCs/>
                <w:sz w:val="24"/>
                <w:szCs w:val="24"/>
                <w:lang w:eastAsia="en-IN"/>
              </w:rPr>
              <w:t xml:space="preserve"> </w:t>
            </w:r>
            <w:r>
              <w:rPr>
                <w:rFonts w:ascii="Times New Roman" w:eastAsiaTheme="minorEastAsia" w:hAnsi="Times New Roman"/>
                <w:b/>
                <w:bCs/>
                <w:sz w:val="24"/>
                <w:szCs w:val="24"/>
                <w:lang w:eastAsia="en-IN"/>
              </w:rPr>
              <w:t>FFFF</w:t>
            </w:r>
            <w:r w:rsidRPr="006E5B83">
              <w:rPr>
                <w:rFonts w:ascii="Times New Roman" w:eastAsiaTheme="minorEastAsia" w:hAnsi="Times New Roman"/>
                <w:b/>
                <w:bCs/>
                <w:sz w:val="24"/>
                <w:szCs w:val="24"/>
                <w:lang w:eastAsia="en-IN"/>
              </w:rPr>
              <w:t>H:</w:t>
            </w:r>
          </w:p>
          <w:p w14:paraId="20A31608" w14:textId="77777777" w:rsidR="001E1C7D" w:rsidRDefault="001E1C7D" w:rsidP="00D57978">
            <w:pPr>
              <w:widowControl w:val="0"/>
              <w:suppressAutoHyphens/>
              <w:spacing w:line="264" w:lineRule="auto"/>
              <w:jc w:val="both"/>
              <w:rPr>
                <w:rFonts w:ascii="Times New Roman" w:hAnsi="Times New Roman"/>
                <w:sz w:val="24"/>
                <w:szCs w:val="24"/>
                <w:lang w:eastAsia="en-IN"/>
              </w:rPr>
            </w:pPr>
          </w:p>
          <w:p w14:paraId="2B9103B4" w14:textId="00EBC6D8" w:rsidR="001E1C7D" w:rsidRDefault="00740539" w:rsidP="00D57978">
            <w:pPr>
              <w:widowControl w:val="0"/>
              <w:suppressAutoHyphens/>
              <w:spacing w:line="264" w:lineRule="auto"/>
              <w:jc w:val="both"/>
              <w:rPr>
                <w:rFonts w:ascii="Times New Roman" w:hAnsi="Times New Roman"/>
                <w:sz w:val="24"/>
                <w:szCs w:val="24"/>
                <w:lang w:eastAsia="en-IN"/>
              </w:rPr>
            </w:pPr>
            <w:r w:rsidRPr="00740539">
              <w:rPr>
                <w:rFonts w:ascii="Times New Roman" w:hAnsi="Times New Roman"/>
                <w:sz w:val="24"/>
                <w:szCs w:val="24"/>
                <w:lang w:eastAsia="en-IN"/>
              </w:rPr>
              <w:drawing>
                <wp:inline distT="0" distB="0" distL="0" distR="0" wp14:anchorId="7037F8AD" wp14:editId="3C890581">
                  <wp:extent cx="5970366" cy="2994660"/>
                  <wp:effectExtent l="19050" t="19050" r="11430" b="15240"/>
                  <wp:docPr id="105068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80190" name=""/>
                          <pic:cNvPicPr/>
                        </pic:nvPicPr>
                        <pic:blipFill>
                          <a:blip r:embed="rId13"/>
                          <a:stretch>
                            <a:fillRect/>
                          </a:stretch>
                        </pic:blipFill>
                        <pic:spPr>
                          <a:xfrm>
                            <a:off x="0" y="0"/>
                            <a:ext cx="5987589" cy="3003299"/>
                          </a:xfrm>
                          <a:prstGeom prst="rect">
                            <a:avLst/>
                          </a:prstGeom>
                          <a:ln>
                            <a:solidFill>
                              <a:schemeClr val="tx1"/>
                            </a:solidFill>
                          </a:ln>
                        </pic:spPr>
                      </pic:pic>
                    </a:graphicData>
                  </a:graphic>
                </wp:inline>
              </w:drawing>
            </w:r>
          </w:p>
          <w:p w14:paraId="7547DF36" w14:textId="77777777" w:rsidR="001E1C7D" w:rsidRDefault="001E1C7D" w:rsidP="00D57978">
            <w:pPr>
              <w:widowControl w:val="0"/>
              <w:suppressAutoHyphens/>
              <w:spacing w:line="264" w:lineRule="auto"/>
              <w:jc w:val="both"/>
              <w:rPr>
                <w:rFonts w:ascii="Times New Roman" w:hAnsi="Times New Roman"/>
                <w:sz w:val="24"/>
                <w:szCs w:val="24"/>
                <w:lang w:eastAsia="en-IN"/>
              </w:rPr>
            </w:pPr>
          </w:p>
          <w:p w14:paraId="0AE456C0" w14:textId="77777777" w:rsidR="001E1C7D" w:rsidRPr="007609F2" w:rsidRDefault="001E1C7D" w:rsidP="00D57978">
            <w:pPr>
              <w:widowControl w:val="0"/>
              <w:suppressAutoHyphens/>
              <w:spacing w:line="264" w:lineRule="auto"/>
              <w:jc w:val="both"/>
              <w:rPr>
                <w:rFonts w:ascii="Times New Roman" w:hAnsi="Times New Roman"/>
                <w:sz w:val="24"/>
                <w:szCs w:val="24"/>
                <w:lang w:eastAsia="en-IN"/>
              </w:rPr>
            </w:pP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6"/>
      </w:tblGrid>
      <w:tr w:rsidR="005E34C3" w:rsidRPr="007609F2" w14:paraId="650F655F" w14:textId="77777777" w:rsidTr="00CD5A43">
        <w:tc>
          <w:tcPr>
            <w:tcW w:w="9782" w:type="dxa"/>
          </w:tcPr>
          <w:p w14:paraId="24C2ED1E" w14:textId="139247E6" w:rsidR="005E34C3" w:rsidRPr="007609F2" w:rsidRDefault="005E34C3" w:rsidP="005E34C3">
            <w:pPr>
              <w:shd w:val="clear" w:color="auto" w:fill="FFFFFF"/>
              <w:spacing w:before="80" w:after="80"/>
              <w:ind w:left="-709" w:firstLine="709"/>
              <w:rPr>
                <w:rFonts w:ascii="Times New Roman" w:hAnsi="Times New Roman"/>
                <w:b/>
                <w:sz w:val="24"/>
                <w:szCs w:val="24"/>
              </w:rPr>
            </w:pPr>
            <w:r w:rsidRPr="00F061A3">
              <w:rPr>
                <w:rFonts w:ascii="Times New Roman" w:hAnsi="Times New Roman"/>
                <w:b/>
                <w:color w:val="BC202E"/>
                <w:sz w:val="24"/>
                <w:szCs w:val="24"/>
              </w:rPr>
              <w:t>Post Lab Subjective</w:t>
            </w:r>
            <w:r>
              <w:rPr>
                <w:rFonts w:ascii="Times New Roman" w:hAnsi="Times New Roman"/>
                <w:b/>
                <w:color w:val="BC202E"/>
                <w:sz w:val="24"/>
                <w:szCs w:val="24"/>
              </w:rPr>
              <w:t xml:space="preserve"> </w:t>
            </w:r>
            <w:r w:rsidRPr="00F061A3">
              <w:rPr>
                <w:rFonts w:ascii="Times New Roman" w:hAnsi="Times New Roman"/>
                <w:b/>
                <w:color w:val="BC202E"/>
                <w:sz w:val="24"/>
                <w:szCs w:val="24"/>
              </w:rPr>
              <w:t>/</w:t>
            </w:r>
            <w:r>
              <w:rPr>
                <w:rFonts w:ascii="Times New Roman" w:hAnsi="Times New Roman"/>
                <w:b/>
                <w:color w:val="BC202E"/>
                <w:sz w:val="24"/>
                <w:szCs w:val="24"/>
              </w:rPr>
              <w:t xml:space="preserve"> </w:t>
            </w:r>
            <w:r w:rsidRPr="00F061A3">
              <w:rPr>
                <w:rFonts w:ascii="Times New Roman" w:hAnsi="Times New Roman"/>
                <w:b/>
                <w:color w:val="BC202E"/>
                <w:sz w:val="24"/>
                <w:szCs w:val="24"/>
              </w:rPr>
              <w:t>Objective type Questions</w:t>
            </w:r>
            <w:r>
              <w:rPr>
                <w:rFonts w:ascii="Times New Roman" w:hAnsi="Times New Roman"/>
                <w:b/>
                <w:color w:val="BC202E"/>
                <w:sz w:val="24"/>
                <w:szCs w:val="24"/>
              </w:rPr>
              <w:t xml:space="preserve">: </w:t>
            </w:r>
          </w:p>
        </w:tc>
      </w:tr>
      <w:tr w:rsidR="005E34C3" w:rsidRPr="004966CF" w14:paraId="758FDA37" w14:textId="77777777" w:rsidTr="00CD5A43">
        <w:tc>
          <w:tcPr>
            <w:tcW w:w="9782" w:type="dxa"/>
          </w:tcPr>
          <w:p w14:paraId="1AB0E6AC" w14:textId="494C3CDB" w:rsidR="005E34C3" w:rsidRDefault="005E34C3" w:rsidP="00351687">
            <w:pPr>
              <w:pStyle w:val="ListParagraph"/>
              <w:numPr>
                <w:ilvl w:val="0"/>
                <w:numId w:val="26"/>
              </w:numPr>
              <w:spacing w:before="80" w:after="80" w:line="276" w:lineRule="auto"/>
              <w:jc w:val="both"/>
              <w:rPr>
                <w:rFonts w:ascii="Times New Roman" w:hAnsi="Times New Roman"/>
                <w:b/>
                <w:bCs/>
                <w:iCs/>
                <w:sz w:val="24"/>
                <w:szCs w:val="24"/>
              </w:rPr>
            </w:pPr>
            <w:r w:rsidRPr="005E34C3">
              <w:rPr>
                <w:rFonts w:ascii="Times New Roman" w:hAnsi="Times New Roman"/>
                <w:b/>
                <w:bCs/>
                <w:iCs/>
                <w:sz w:val="24"/>
                <w:szCs w:val="24"/>
              </w:rPr>
              <w:t>Write an 8086 based ALP to find the factorial of a number in data segment and store the result back in data segment</w:t>
            </w:r>
            <w:r>
              <w:rPr>
                <w:rFonts w:ascii="Times New Roman" w:hAnsi="Times New Roman"/>
                <w:b/>
                <w:bCs/>
                <w:iCs/>
                <w:sz w:val="24"/>
                <w:szCs w:val="24"/>
              </w:rPr>
              <w:t>.</w:t>
            </w:r>
          </w:p>
          <w:p w14:paraId="1065D672" w14:textId="279A6F88" w:rsidR="00740539" w:rsidRDefault="00740539" w:rsidP="002C3902">
            <w:pPr>
              <w:shd w:val="clear" w:color="auto" w:fill="1F1F1F"/>
              <w:spacing w:line="285" w:lineRule="atLeast"/>
              <w:rPr>
                <w:rFonts w:ascii="Consolas" w:eastAsia="Times New Roman" w:hAnsi="Consolas" w:cs="Times New Roman"/>
                <w:color w:val="CCCCCC"/>
                <w:sz w:val="21"/>
                <w:szCs w:val="21"/>
                <w:lang w:val="en-IN" w:eastAsia="en-IN"/>
              </w:rPr>
            </w:pPr>
            <w:r w:rsidRPr="00740539">
              <w:rPr>
                <w:rFonts w:ascii="Consolas" w:eastAsia="Times New Roman" w:hAnsi="Consolas" w:cs="Times New Roman"/>
                <w:color w:val="CCCCCC"/>
                <w:sz w:val="21"/>
                <w:szCs w:val="21"/>
                <w:lang w:val="en-IN" w:eastAsia="en-IN"/>
              </w:rPr>
              <w:t>; MPMC LAB Experiment 1 - PostLab Questions</w:t>
            </w:r>
          </w:p>
          <w:p w14:paraId="1C610AF2" w14:textId="77777777" w:rsidR="00740539" w:rsidRDefault="00740539" w:rsidP="002C3902">
            <w:pPr>
              <w:shd w:val="clear" w:color="auto" w:fill="1F1F1F"/>
              <w:spacing w:line="285" w:lineRule="atLeast"/>
              <w:rPr>
                <w:rFonts w:ascii="Consolas" w:eastAsia="Times New Roman" w:hAnsi="Consolas" w:cs="Times New Roman"/>
                <w:color w:val="CCCCCC"/>
                <w:sz w:val="21"/>
                <w:szCs w:val="21"/>
                <w:lang w:val="en-IN" w:eastAsia="en-IN"/>
              </w:rPr>
            </w:pPr>
          </w:p>
          <w:p w14:paraId="68D23F40" w14:textId="2DE0992C"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Data </w:t>
            </w:r>
            <w:r w:rsidRPr="002C3902">
              <w:rPr>
                <w:rFonts w:ascii="Consolas" w:eastAsia="Times New Roman" w:hAnsi="Consolas" w:cs="Times New Roman"/>
                <w:color w:val="9CDCFE"/>
                <w:sz w:val="21"/>
                <w:szCs w:val="21"/>
                <w:lang w:val="en-IN" w:eastAsia="en-IN"/>
              </w:rPr>
              <w:t>segment</w:t>
            </w:r>
            <w:r w:rsidRPr="002C3902">
              <w:rPr>
                <w:rFonts w:ascii="Consolas" w:eastAsia="Times New Roman" w:hAnsi="Consolas" w:cs="Times New Roman"/>
                <w:color w:val="CCCCCC"/>
                <w:sz w:val="21"/>
                <w:szCs w:val="21"/>
                <w:lang w:val="en-IN" w:eastAsia="en-IN"/>
              </w:rPr>
              <w:t xml:space="preserve"> declaration</w:t>
            </w:r>
          </w:p>
          <w:p w14:paraId="64D17B93"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data segment</w:t>
            </w:r>
          </w:p>
          <w:p w14:paraId="537EA3DF"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num dw </w:t>
            </w:r>
            <w:r w:rsidRPr="002C3902">
              <w:rPr>
                <w:rFonts w:ascii="Consolas" w:eastAsia="Times New Roman" w:hAnsi="Consolas" w:cs="Times New Roman"/>
                <w:color w:val="B5CEA8"/>
                <w:sz w:val="21"/>
                <w:szCs w:val="21"/>
                <w:lang w:val="en-IN" w:eastAsia="en-IN"/>
              </w:rPr>
              <w:t>5</w:t>
            </w:r>
            <w:r w:rsidRPr="002C3902">
              <w:rPr>
                <w:rFonts w:ascii="Consolas" w:eastAsia="Times New Roman" w:hAnsi="Consolas" w:cs="Times New Roman"/>
                <w:color w:val="CCCCCC"/>
                <w:sz w:val="21"/>
                <w:szCs w:val="21"/>
                <w:lang w:val="en-IN" w:eastAsia="en-IN"/>
              </w:rPr>
              <w:t xml:space="preserve">        ; Input </w:t>
            </w:r>
            <w:r w:rsidRPr="002C3902">
              <w:rPr>
                <w:rFonts w:ascii="Consolas" w:eastAsia="Times New Roman" w:hAnsi="Consolas" w:cs="Times New Roman"/>
                <w:color w:val="9CDCFE"/>
                <w:sz w:val="21"/>
                <w:szCs w:val="21"/>
                <w:lang w:val="en-IN" w:eastAsia="en-IN"/>
              </w:rPr>
              <w:t>number</w:t>
            </w:r>
            <w:r w:rsidRPr="002C3902">
              <w:rPr>
                <w:rFonts w:ascii="Consolas" w:eastAsia="Times New Roman" w:hAnsi="Consolas" w:cs="Times New Roman"/>
                <w:color w:val="CCCCCC"/>
                <w:sz w:val="21"/>
                <w:szCs w:val="21"/>
                <w:lang w:val="en-IN" w:eastAsia="en-IN"/>
              </w:rPr>
              <w:t xml:space="preserve"> whose factorial is to be </w:t>
            </w:r>
            <w:r w:rsidRPr="002C3902">
              <w:rPr>
                <w:rFonts w:ascii="Consolas" w:eastAsia="Times New Roman" w:hAnsi="Consolas" w:cs="Times New Roman"/>
                <w:color w:val="DCDCAA"/>
                <w:sz w:val="21"/>
                <w:szCs w:val="21"/>
                <w:lang w:val="en-IN" w:eastAsia="en-IN"/>
              </w:rPr>
              <w:t>found</w:t>
            </w:r>
            <w:r w:rsidRPr="002C3902">
              <w:rPr>
                <w:rFonts w:ascii="Consolas" w:eastAsia="Times New Roman" w:hAnsi="Consolas" w:cs="Times New Roman"/>
                <w:color w:val="CCCCCC"/>
                <w:sz w:val="21"/>
                <w:szCs w:val="21"/>
                <w:lang w:val="en-IN" w:eastAsia="en-IN"/>
              </w:rPr>
              <w:t xml:space="preserve"> (example: </w:t>
            </w:r>
            <w:r w:rsidRPr="002C3902">
              <w:rPr>
                <w:rFonts w:ascii="Consolas" w:eastAsia="Times New Roman" w:hAnsi="Consolas" w:cs="Times New Roman"/>
                <w:color w:val="B5CEA8"/>
                <w:sz w:val="21"/>
                <w:szCs w:val="21"/>
                <w:lang w:val="en-IN" w:eastAsia="en-IN"/>
              </w:rPr>
              <w:t>5</w:t>
            </w:r>
            <w:r w:rsidRPr="002C3902">
              <w:rPr>
                <w:rFonts w:ascii="Consolas" w:eastAsia="Times New Roman" w:hAnsi="Consolas" w:cs="Times New Roman"/>
                <w:color w:val="CCCCCC"/>
                <w:sz w:val="21"/>
                <w:szCs w:val="21"/>
                <w:lang w:val="en-IN" w:eastAsia="en-IN"/>
              </w:rPr>
              <w:t>)</w:t>
            </w:r>
          </w:p>
          <w:p w14:paraId="3C618A50"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fact dw </w:t>
            </w:r>
            <w:r w:rsidRPr="002C3902">
              <w:rPr>
                <w:rFonts w:ascii="Consolas" w:eastAsia="Times New Roman" w:hAnsi="Consolas" w:cs="Times New Roman"/>
                <w:color w:val="D4D4D4"/>
                <w:sz w:val="21"/>
                <w:szCs w:val="21"/>
                <w:lang w:val="en-IN" w:eastAsia="en-IN"/>
              </w:rPr>
              <w:t>?</w:t>
            </w:r>
            <w:r w:rsidRPr="002C3902">
              <w:rPr>
                <w:rFonts w:ascii="Consolas" w:eastAsia="Times New Roman" w:hAnsi="Consolas" w:cs="Times New Roman"/>
                <w:color w:val="CCCCCC"/>
                <w:sz w:val="21"/>
                <w:szCs w:val="21"/>
                <w:lang w:val="en-IN" w:eastAsia="en-IN"/>
              </w:rPr>
              <w:t xml:space="preserve">       ; Variable </w:t>
            </w:r>
            <w:r w:rsidRPr="002C3902">
              <w:rPr>
                <w:rFonts w:ascii="Consolas" w:eastAsia="Times New Roman" w:hAnsi="Consolas" w:cs="Times New Roman"/>
                <w:color w:val="9CDCFE"/>
                <w:sz w:val="21"/>
                <w:szCs w:val="21"/>
                <w:lang w:val="en-IN" w:eastAsia="en-IN"/>
              </w:rPr>
              <w:t>to</w:t>
            </w:r>
            <w:r w:rsidRPr="002C3902">
              <w:rPr>
                <w:rFonts w:ascii="Consolas" w:eastAsia="Times New Roman" w:hAnsi="Consolas" w:cs="Times New Roman"/>
                <w:color w:val="CCCCCC"/>
                <w:sz w:val="21"/>
                <w:szCs w:val="21"/>
                <w:lang w:val="en-IN" w:eastAsia="en-IN"/>
              </w:rPr>
              <w:t xml:space="preserve"> store the factorial result</w:t>
            </w:r>
          </w:p>
          <w:p w14:paraId="0503F2E9"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data ends</w:t>
            </w:r>
          </w:p>
          <w:p w14:paraId="038A91F1"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p>
          <w:p w14:paraId="760D6DFD"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Code </w:t>
            </w:r>
            <w:r w:rsidRPr="002C3902">
              <w:rPr>
                <w:rFonts w:ascii="Consolas" w:eastAsia="Times New Roman" w:hAnsi="Consolas" w:cs="Times New Roman"/>
                <w:color w:val="9CDCFE"/>
                <w:sz w:val="21"/>
                <w:szCs w:val="21"/>
                <w:lang w:val="en-IN" w:eastAsia="en-IN"/>
              </w:rPr>
              <w:t>segment</w:t>
            </w:r>
            <w:r w:rsidRPr="002C3902">
              <w:rPr>
                <w:rFonts w:ascii="Consolas" w:eastAsia="Times New Roman" w:hAnsi="Consolas" w:cs="Times New Roman"/>
                <w:color w:val="CCCCCC"/>
                <w:sz w:val="21"/>
                <w:szCs w:val="21"/>
                <w:lang w:val="en-IN" w:eastAsia="en-IN"/>
              </w:rPr>
              <w:t xml:space="preserve"> declaration</w:t>
            </w:r>
          </w:p>
          <w:p w14:paraId="7C417FE3"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code segment</w:t>
            </w:r>
          </w:p>
          <w:p w14:paraId="77D426C4"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assume ds</w:t>
            </w:r>
            <w:r w:rsidRPr="002C3902">
              <w:rPr>
                <w:rFonts w:ascii="Consolas" w:eastAsia="Times New Roman" w:hAnsi="Consolas" w:cs="Times New Roman"/>
                <w:color w:val="D4D4D4"/>
                <w:sz w:val="21"/>
                <w:szCs w:val="21"/>
                <w:lang w:val="en-IN" w:eastAsia="en-IN"/>
              </w:rPr>
              <w:t>:</w:t>
            </w:r>
            <w:r w:rsidRPr="002C3902">
              <w:rPr>
                <w:rFonts w:ascii="Consolas" w:eastAsia="Times New Roman" w:hAnsi="Consolas" w:cs="Times New Roman"/>
                <w:color w:val="CCCCCC"/>
                <w:sz w:val="21"/>
                <w:szCs w:val="21"/>
                <w:lang w:val="en-IN" w:eastAsia="en-IN"/>
              </w:rPr>
              <w:t xml:space="preserve"> data, cs: code ; Set </w:t>
            </w:r>
            <w:r w:rsidRPr="002C3902">
              <w:rPr>
                <w:rFonts w:ascii="Consolas" w:eastAsia="Times New Roman" w:hAnsi="Consolas" w:cs="Times New Roman"/>
                <w:color w:val="9CDCFE"/>
                <w:sz w:val="21"/>
                <w:szCs w:val="21"/>
                <w:lang w:val="en-IN" w:eastAsia="en-IN"/>
              </w:rPr>
              <w:t>up</w:t>
            </w:r>
            <w:r w:rsidRPr="002C3902">
              <w:rPr>
                <w:rFonts w:ascii="Consolas" w:eastAsia="Times New Roman" w:hAnsi="Consolas" w:cs="Times New Roman"/>
                <w:color w:val="CCCCCC"/>
                <w:sz w:val="21"/>
                <w:szCs w:val="21"/>
                <w:lang w:val="en-IN" w:eastAsia="en-IN"/>
              </w:rPr>
              <w:t xml:space="preserve"> data segment and code segment registers</w:t>
            </w:r>
          </w:p>
          <w:p w14:paraId="20E01E6C"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p>
          <w:p w14:paraId="50FBDA64"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start:</w:t>
            </w:r>
          </w:p>
          <w:p w14:paraId="68F62144"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mov ax, data           ; Load </w:t>
            </w:r>
            <w:r w:rsidRPr="002C3902">
              <w:rPr>
                <w:rFonts w:ascii="Consolas" w:eastAsia="Times New Roman" w:hAnsi="Consolas" w:cs="Times New Roman"/>
                <w:color w:val="9CDCFE"/>
                <w:sz w:val="21"/>
                <w:szCs w:val="21"/>
                <w:lang w:val="en-IN" w:eastAsia="en-IN"/>
              </w:rPr>
              <w:t>the</w:t>
            </w:r>
            <w:r w:rsidRPr="002C3902">
              <w:rPr>
                <w:rFonts w:ascii="Consolas" w:eastAsia="Times New Roman" w:hAnsi="Consolas" w:cs="Times New Roman"/>
                <w:color w:val="CCCCCC"/>
                <w:sz w:val="21"/>
                <w:szCs w:val="21"/>
                <w:lang w:val="en-IN" w:eastAsia="en-IN"/>
              </w:rPr>
              <w:t xml:space="preserve"> data segment address into AX </w:t>
            </w:r>
            <w:r w:rsidRPr="002C3902">
              <w:rPr>
                <w:rFonts w:ascii="Consolas" w:eastAsia="Times New Roman" w:hAnsi="Consolas" w:cs="Times New Roman"/>
                <w:color w:val="569CD6"/>
                <w:sz w:val="21"/>
                <w:szCs w:val="21"/>
                <w:lang w:val="en-IN" w:eastAsia="en-IN"/>
              </w:rPr>
              <w:t>register</w:t>
            </w:r>
          </w:p>
          <w:p w14:paraId="45671FF8"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mov ds, ax             ; Move </w:t>
            </w:r>
            <w:r w:rsidRPr="002C3902">
              <w:rPr>
                <w:rFonts w:ascii="Consolas" w:eastAsia="Times New Roman" w:hAnsi="Consolas" w:cs="Times New Roman"/>
                <w:color w:val="9CDCFE"/>
                <w:sz w:val="21"/>
                <w:szCs w:val="21"/>
                <w:lang w:val="en-IN" w:eastAsia="en-IN"/>
              </w:rPr>
              <w:t>the</w:t>
            </w:r>
            <w:r w:rsidRPr="002C3902">
              <w:rPr>
                <w:rFonts w:ascii="Consolas" w:eastAsia="Times New Roman" w:hAnsi="Consolas" w:cs="Times New Roman"/>
                <w:color w:val="CCCCCC"/>
                <w:sz w:val="21"/>
                <w:szCs w:val="21"/>
                <w:lang w:val="en-IN" w:eastAsia="en-IN"/>
              </w:rPr>
              <w:t xml:space="preserve"> data segment address into the DS </w:t>
            </w:r>
            <w:r w:rsidRPr="002C3902">
              <w:rPr>
                <w:rFonts w:ascii="Consolas" w:eastAsia="Times New Roman" w:hAnsi="Consolas" w:cs="Times New Roman"/>
                <w:color w:val="569CD6"/>
                <w:sz w:val="21"/>
                <w:szCs w:val="21"/>
                <w:lang w:val="en-IN" w:eastAsia="en-IN"/>
              </w:rPr>
              <w:t>register</w:t>
            </w:r>
          </w:p>
          <w:p w14:paraId="20424703"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p>
          <w:p w14:paraId="29AAF05E"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mov ax, num            ; Load </w:t>
            </w:r>
            <w:r w:rsidRPr="002C3902">
              <w:rPr>
                <w:rFonts w:ascii="Consolas" w:eastAsia="Times New Roman" w:hAnsi="Consolas" w:cs="Times New Roman"/>
                <w:color w:val="9CDCFE"/>
                <w:sz w:val="21"/>
                <w:szCs w:val="21"/>
                <w:lang w:val="en-IN" w:eastAsia="en-IN"/>
              </w:rPr>
              <w:t>the</w:t>
            </w:r>
            <w:r w:rsidRPr="002C3902">
              <w:rPr>
                <w:rFonts w:ascii="Consolas" w:eastAsia="Times New Roman" w:hAnsi="Consolas" w:cs="Times New Roman"/>
                <w:color w:val="CCCCCC"/>
                <w:sz w:val="21"/>
                <w:szCs w:val="21"/>
                <w:lang w:val="en-IN" w:eastAsia="en-IN"/>
              </w:rPr>
              <w:t xml:space="preserve"> input number into AX </w:t>
            </w:r>
            <w:r w:rsidRPr="002C3902">
              <w:rPr>
                <w:rFonts w:ascii="Consolas" w:eastAsia="Times New Roman" w:hAnsi="Consolas" w:cs="Times New Roman"/>
                <w:color w:val="569CD6"/>
                <w:sz w:val="21"/>
                <w:szCs w:val="21"/>
                <w:lang w:val="en-IN" w:eastAsia="en-IN"/>
              </w:rPr>
              <w:t>register</w:t>
            </w:r>
          </w:p>
          <w:p w14:paraId="1DD41B6B"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mov cx, ax             ; Initialize </w:t>
            </w:r>
            <w:r w:rsidRPr="002C3902">
              <w:rPr>
                <w:rFonts w:ascii="Consolas" w:eastAsia="Times New Roman" w:hAnsi="Consolas" w:cs="Times New Roman"/>
                <w:color w:val="9CDCFE"/>
                <w:sz w:val="21"/>
                <w:szCs w:val="21"/>
                <w:lang w:val="en-IN" w:eastAsia="en-IN"/>
              </w:rPr>
              <w:t>CX</w:t>
            </w:r>
            <w:r w:rsidRPr="002C3902">
              <w:rPr>
                <w:rFonts w:ascii="Consolas" w:eastAsia="Times New Roman" w:hAnsi="Consolas" w:cs="Times New Roman"/>
                <w:color w:val="CCCCCC"/>
                <w:sz w:val="21"/>
                <w:szCs w:val="21"/>
                <w:lang w:val="en-IN" w:eastAsia="en-IN"/>
              </w:rPr>
              <w:t xml:space="preserve"> </w:t>
            </w:r>
            <w:r w:rsidRPr="002C3902">
              <w:rPr>
                <w:rFonts w:ascii="Consolas" w:eastAsia="Times New Roman" w:hAnsi="Consolas" w:cs="Times New Roman"/>
                <w:color w:val="569CD6"/>
                <w:sz w:val="21"/>
                <w:szCs w:val="21"/>
                <w:lang w:val="en-IN" w:eastAsia="en-IN"/>
              </w:rPr>
              <w:t>register</w:t>
            </w:r>
            <w:r w:rsidRPr="002C3902">
              <w:rPr>
                <w:rFonts w:ascii="Consolas" w:eastAsia="Times New Roman" w:hAnsi="Consolas" w:cs="Times New Roman"/>
                <w:color w:val="CCCCCC"/>
                <w:sz w:val="21"/>
                <w:szCs w:val="21"/>
                <w:lang w:val="en-IN" w:eastAsia="en-IN"/>
              </w:rPr>
              <w:t xml:space="preserve"> with the input number</w:t>
            </w:r>
          </w:p>
          <w:p w14:paraId="6D2CA678"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mov ax, </w:t>
            </w:r>
            <w:r w:rsidRPr="002C3902">
              <w:rPr>
                <w:rFonts w:ascii="Consolas" w:eastAsia="Times New Roman" w:hAnsi="Consolas" w:cs="Times New Roman"/>
                <w:color w:val="B5CEA8"/>
                <w:sz w:val="21"/>
                <w:szCs w:val="21"/>
                <w:lang w:val="en-IN" w:eastAsia="en-IN"/>
              </w:rPr>
              <w:t>1</w:t>
            </w:r>
            <w:r w:rsidRPr="002C3902">
              <w:rPr>
                <w:rFonts w:ascii="Consolas" w:eastAsia="Times New Roman" w:hAnsi="Consolas" w:cs="Times New Roman"/>
                <w:color w:val="CCCCCC"/>
                <w:sz w:val="21"/>
                <w:szCs w:val="21"/>
                <w:lang w:val="en-IN" w:eastAsia="en-IN"/>
              </w:rPr>
              <w:t xml:space="preserve">              ; Initialize </w:t>
            </w:r>
            <w:r w:rsidRPr="002C3902">
              <w:rPr>
                <w:rFonts w:ascii="Consolas" w:eastAsia="Times New Roman" w:hAnsi="Consolas" w:cs="Times New Roman"/>
                <w:color w:val="9CDCFE"/>
                <w:sz w:val="21"/>
                <w:szCs w:val="21"/>
                <w:lang w:val="en-IN" w:eastAsia="en-IN"/>
              </w:rPr>
              <w:t>AX</w:t>
            </w:r>
            <w:r w:rsidRPr="002C3902">
              <w:rPr>
                <w:rFonts w:ascii="Consolas" w:eastAsia="Times New Roman" w:hAnsi="Consolas" w:cs="Times New Roman"/>
                <w:color w:val="CCCCCC"/>
                <w:sz w:val="21"/>
                <w:szCs w:val="21"/>
                <w:lang w:val="en-IN" w:eastAsia="en-IN"/>
              </w:rPr>
              <w:t xml:space="preserve"> with </w:t>
            </w:r>
            <w:r w:rsidRPr="002C3902">
              <w:rPr>
                <w:rFonts w:ascii="Consolas" w:eastAsia="Times New Roman" w:hAnsi="Consolas" w:cs="Times New Roman"/>
                <w:color w:val="B5CEA8"/>
                <w:sz w:val="21"/>
                <w:szCs w:val="21"/>
                <w:lang w:val="en-IN" w:eastAsia="en-IN"/>
              </w:rPr>
              <w:t>1</w:t>
            </w:r>
            <w:r w:rsidRPr="002C3902">
              <w:rPr>
                <w:rFonts w:ascii="Consolas" w:eastAsia="Times New Roman" w:hAnsi="Consolas" w:cs="Times New Roman"/>
                <w:color w:val="CCCCCC"/>
                <w:sz w:val="21"/>
                <w:szCs w:val="21"/>
                <w:lang w:val="en-IN" w:eastAsia="en-IN"/>
              </w:rPr>
              <w:t xml:space="preserve"> (starting value </w:t>
            </w:r>
            <w:r w:rsidRPr="002C3902">
              <w:rPr>
                <w:rFonts w:ascii="Consolas" w:eastAsia="Times New Roman" w:hAnsi="Consolas" w:cs="Times New Roman"/>
                <w:color w:val="C586C0"/>
                <w:sz w:val="21"/>
                <w:szCs w:val="21"/>
                <w:lang w:val="en-IN" w:eastAsia="en-IN"/>
              </w:rPr>
              <w:t>for</w:t>
            </w:r>
            <w:r w:rsidRPr="002C3902">
              <w:rPr>
                <w:rFonts w:ascii="Consolas" w:eastAsia="Times New Roman" w:hAnsi="Consolas" w:cs="Times New Roman"/>
                <w:color w:val="CCCCCC"/>
                <w:sz w:val="21"/>
                <w:szCs w:val="21"/>
                <w:lang w:val="en-IN" w:eastAsia="en-IN"/>
              </w:rPr>
              <w:t xml:space="preserve"> factorial)</w:t>
            </w:r>
          </w:p>
          <w:p w14:paraId="64FB3830"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p>
          <w:p w14:paraId="14A7672D"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calculate_factorial:</w:t>
            </w:r>
          </w:p>
          <w:p w14:paraId="752DE5BD"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mul cx                 ; Multiply </w:t>
            </w:r>
            <w:r w:rsidRPr="002C3902">
              <w:rPr>
                <w:rFonts w:ascii="Consolas" w:eastAsia="Times New Roman" w:hAnsi="Consolas" w:cs="Times New Roman"/>
                <w:color w:val="9CDCFE"/>
                <w:sz w:val="21"/>
                <w:szCs w:val="21"/>
                <w:lang w:val="en-IN" w:eastAsia="en-IN"/>
              </w:rPr>
              <w:t>AX</w:t>
            </w:r>
            <w:r w:rsidRPr="002C3902">
              <w:rPr>
                <w:rFonts w:ascii="Consolas" w:eastAsia="Times New Roman" w:hAnsi="Consolas" w:cs="Times New Roman"/>
                <w:color w:val="CCCCCC"/>
                <w:sz w:val="21"/>
                <w:szCs w:val="21"/>
                <w:lang w:val="en-IN" w:eastAsia="en-IN"/>
              </w:rPr>
              <w:t xml:space="preserve"> by CX</w:t>
            </w:r>
          </w:p>
          <w:p w14:paraId="7CD36CEE"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loop calculate_factorial ; Decrement </w:t>
            </w:r>
            <w:r w:rsidRPr="002C3902">
              <w:rPr>
                <w:rFonts w:ascii="Consolas" w:eastAsia="Times New Roman" w:hAnsi="Consolas" w:cs="Times New Roman"/>
                <w:color w:val="9CDCFE"/>
                <w:sz w:val="21"/>
                <w:szCs w:val="21"/>
                <w:lang w:val="en-IN" w:eastAsia="en-IN"/>
              </w:rPr>
              <w:t>CX</w:t>
            </w:r>
            <w:r w:rsidRPr="002C3902">
              <w:rPr>
                <w:rFonts w:ascii="Consolas" w:eastAsia="Times New Roman" w:hAnsi="Consolas" w:cs="Times New Roman"/>
                <w:color w:val="CCCCCC"/>
                <w:sz w:val="21"/>
                <w:szCs w:val="21"/>
                <w:lang w:val="en-IN" w:eastAsia="en-IN"/>
              </w:rPr>
              <w:t xml:space="preserve"> and loop until it becomes zero</w:t>
            </w:r>
          </w:p>
          <w:p w14:paraId="5606EE9B"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p>
          <w:p w14:paraId="62FC8BCB"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mov fact, ax          ; Store </w:t>
            </w:r>
            <w:r w:rsidRPr="002C3902">
              <w:rPr>
                <w:rFonts w:ascii="Consolas" w:eastAsia="Times New Roman" w:hAnsi="Consolas" w:cs="Times New Roman"/>
                <w:color w:val="9CDCFE"/>
                <w:sz w:val="21"/>
                <w:szCs w:val="21"/>
                <w:lang w:val="en-IN" w:eastAsia="en-IN"/>
              </w:rPr>
              <w:t>the</w:t>
            </w:r>
            <w:r w:rsidRPr="002C3902">
              <w:rPr>
                <w:rFonts w:ascii="Consolas" w:eastAsia="Times New Roman" w:hAnsi="Consolas" w:cs="Times New Roman"/>
                <w:color w:val="CCCCCC"/>
                <w:sz w:val="21"/>
                <w:szCs w:val="21"/>
                <w:lang w:val="en-IN" w:eastAsia="en-IN"/>
              </w:rPr>
              <w:t xml:space="preserve"> factorial result in </w:t>
            </w:r>
            <w:r w:rsidRPr="002C3902">
              <w:rPr>
                <w:rFonts w:ascii="Consolas" w:eastAsia="Times New Roman" w:hAnsi="Consolas" w:cs="Times New Roman"/>
                <w:color w:val="CE9178"/>
                <w:sz w:val="21"/>
                <w:szCs w:val="21"/>
                <w:lang w:val="en-IN" w:eastAsia="en-IN"/>
              </w:rPr>
              <w:t>'fact'</w:t>
            </w:r>
          </w:p>
          <w:p w14:paraId="0D8BE2A2"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p>
          <w:p w14:paraId="4A822C4E"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 Additional </w:t>
            </w:r>
            <w:r w:rsidRPr="002C3902">
              <w:rPr>
                <w:rFonts w:ascii="Consolas" w:eastAsia="Times New Roman" w:hAnsi="Consolas" w:cs="Times New Roman"/>
                <w:color w:val="9CDCFE"/>
                <w:sz w:val="21"/>
                <w:szCs w:val="21"/>
                <w:lang w:val="en-IN" w:eastAsia="en-IN"/>
              </w:rPr>
              <w:t>code</w:t>
            </w:r>
            <w:r w:rsidRPr="002C3902">
              <w:rPr>
                <w:rFonts w:ascii="Consolas" w:eastAsia="Times New Roman" w:hAnsi="Consolas" w:cs="Times New Roman"/>
                <w:color w:val="CCCCCC"/>
                <w:sz w:val="21"/>
                <w:szCs w:val="21"/>
                <w:lang w:val="en-IN" w:eastAsia="en-IN"/>
              </w:rPr>
              <w:t xml:space="preserve"> can be added here </w:t>
            </w:r>
            <w:r w:rsidRPr="002C3902">
              <w:rPr>
                <w:rFonts w:ascii="Consolas" w:eastAsia="Times New Roman" w:hAnsi="Consolas" w:cs="Times New Roman"/>
                <w:color w:val="C586C0"/>
                <w:sz w:val="21"/>
                <w:szCs w:val="21"/>
                <w:lang w:val="en-IN" w:eastAsia="en-IN"/>
              </w:rPr>
              <w:t>for</w:t>
            </w:r>
            <w:r w:rsidRPr="002C3902">
              <w:rPr>
                <w:rFonts w:ascii="Consolas" w:eastAsia="Times New Roman" w:hAnsi="Consolas" w:cs="Times New Roman"/>
                <w:color w:val="CCCCCC"/>
                <w:sz w:val="21"/>
                <w:szCs w:val="21"/>
                <w:lang w:val="en-IN" w:eastAsia="en-IN"/>
              </w:rPr>
              <w:t xml:space="preserve"> further processing or output</w:t>
            </w:r>
          </w:p>
          <w:p w14:paraId="7EEA82CD"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p>
          <w:p w14:paraId="05A8E3D8"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mov ah, </w:t>
            </w:r>
            <w:r w:rsidRPr="002C3902">
              <w:rPr>
                <w:rFonts w:ascii="Consolas" w:eastAsia="Times New Roman" w:hAnsi="Consolas" w:cs="Times New Roman"/>
                <w:color w:val="F44747"/>
                <w:sz w:val="21"/>
                <w:szCs w:val="21"/>
                <w:lang w:val="en-IN" w:eastAsia="en-IN"/>
              </w:rPr>
              <w:t>4Ch</w:t>
            </w:r>
            <w:r w:rsidRPr="002C3902">
              <w:rPr>
                <w:rFonts w:ascii="Consolas" w:eastAsia="Times New Roman" w:hAnsi="Consolas" w:cs="Times New Roman"/>
                <w:color w:val="CCCCCC"/>
                <w:sz w:val="21"/>
                <w:szCs w:val="21"/>
                <w:lang w:val="en-IN" w:eastAsia="en-IN"/>
              </w:rPr>
              <w:t xml:space="preserve">            ; Load </w:t>
            </w:r>
            <w:r w:rsidRPr="002C3902">
              <w:rPr>
                <w:rFonts w:ascii="Consolas" w:eastAsia="Times New Roman" w:hAnsi="Consolas" w:cs="Times New Roman"/>
                <w:color w:val="9CDCFE"/>
                <w:sz w:val="21"/>
                <w:szCs w:val="21"/>
                <w:lang w:val="en-IN" w:eastAsia="en-IN"/>
              </w:rPr>
              <w:t>the</w:t>
            </w:r>
            <w:r w:rsidRPr="002C3902">
              <w:rPr>
                <w:rFonts w:ascii="Consolas" w:eastAsia="Times New Roman" w:hAnsi="Consolas" w:cs="Times New Roman"/>
                <w:color w:val="CCCCCC"/>
                <w:sz w:val="21"/>
                <w:szCs w:val="21"/>
                <w:lang w:val="en-IN" w:eastAsia="en-IN"/>
              </w:rPr>
              <w:t xml:space="preserve"> function number </w:t>
            </w:r>
            <w:r w:rsidRPr="002C3902">
              <w:rPr>
                <w:rFonts w:ascii="Consolas" w:eastAsia="Times New Roman" w:hAnsi="Consolas" w:cs="Times New Roman"/>
                <w:color w:val="F44747"/>
                <w:sz w:val="21"/>
                <w:szCs w:val="21"/>
                <w:lang w:val="en-IN" w:eastAsia="en-IN"/>
              </w:rPr>
              <w:t>4Ch</w:t>
            </w:r>
            <w:r w:rsidRPr="002C3902">
              <w:rPr>
                <w:rFonts w:ascii="Consolas" w:eastAsia="Times New Roman" w:hAnsi="Consolas" w:cs="Times New Roman"/>
                <w:color w:val="CCCCCC"/>
                <w:sz w:val="21"/>
                <w:szCs w:val="21"/>
                <w:lang w:val="en-IN" w:eastAsia="en-IN"/>
              </w:rPr>
              <w:t xml:space="preserve"> (terminate process) into AH</w:t>
            </w:r>
          </w:p>
          <w:p w14:paraId="3B398234"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 xml:space="preserve">    </w:t>
            </w:r>
            <w:r w:rsidRPr="002C3902">
              <w:rPr>
                <w:rFonts w:ascii="Consolas" w:eastAsia="Times New Roman" w:hAnsi="Consolas" w:cs="Times New Roman"/>
                <w:color w:val="569CD6"/>
                <w:sz w:val="21"/>
                <w:szCs w:val="21"/>
                <w:lang w:val="en-IN" w:eastAsia="en-IN"/>
              </w:rPr>
              <w:t>int</w:t>
            </w:r>
            <w:r w:rsidRPr="002C3902">
              <w:rPr>
                <w:rFonts w:ascii="Consolas" w:eastAsia="Times New Roman" w:hAnsi="Consolas" w:cs="Times New Roman"/>
                <w:color w:val="CCCCCC"/>
                <w:sz w:val="21"/>
                <w:szCs w:val="21"/>
                <w:lang w:val="en-IN" w:eastAsia="en-IN"/>
              </w:rPr>
              <w:t xml:space="preserve"> </w:t>
            </w:r>
            <w:r w:rsidRPr="002C3902">
              <w:rPr>
                <w:rFonts w:ascii="Consolas" w:eastAsia="Times New Roman" w:hAnsi="Consolas" w:cs="Times New Roman"/>
                <w:color w:val="F44747"/>
                <w:sz w:val="21"/>
                <w:szCs w:val="21"/>
                <w:lang w:val="en-IN" w:eastAsia="en-IN"/>
              </w:rPr>
              <w:t>21h</w:t>
            </w:r>
            <w:r w:rsidRPr="002C3902">
              <w:rPr>
                <w:rFonts w:ascii="Consolas" w:eastAsia="Times New Roman" w:hAnsi="Consolas" w:cs="Times New Roman"/>
                <w:color w:val="CCCCCC"/>
                <w:sz w:val="21"/>
                <w:szCs w:val="21"/>
                <w:lang w:val="en-IN" w:eastAsia="en-IN"/>
              </w:rPr>
              <w:t xml:space="preserve">                ; Call </w:t>
            </w:r>
            <w:r w:rsidRPr="002C3902">
              <w:rPr>
                <w:rFonts w:ascii="Consolas" w:eastAsia="Times New Roman" w:hAnsi="Consolas" w:cs="Times New Roman"/>
                <w:color w:val="9CDCFE"/>
                <w:sz w:val="21"/>
                <w:szCs w:val="21"/>
                <w:lang w:val="en-IN" w:eastAsia="en-IN"/>
              </w:rPr>
              <w:t>DOS</w:t>
            </w:r>
            <w:r w:rsidRPr="002C3902">
              <w:rPr>
                <w:rFonts w:ascii="Consolas" w:eastAsia="Times New Roman" w:hAnsi="Consolas" w:cs="Times New Roman"/>
                <w:color w:val="CCCCCC"/>
                <w:sz w:val="21"/>
                <w:szCs w:val="21"/>
                <w:lang w:val="en-IN" w:eastAsia="en-IN"/>
              </w:rPr>
              <w:t xml:space="preserve"> interrupt </w:t>
            </w:r>
            <w:r w:rsidRPr="002C3902">
              <w:rPr>
                <w:rFonts w:ascii="Consolas" w:eastAsia="Times New Roman" w:hAnsi="Consolas" w:cs="Times New Roman"/>
                <w:color w:val="F44747"/>
                <w:sz w:val="21"/>
                <w:szCs w:val="21"/>
                <w:lang w:val="en-IN" w:eastAsia="en-IN"/>
              </w:rPr>
              <w:t>21h</w:t>
            </w:r>
            <w:r w:rsidRPr="002C3902">
              <w:rPr>
                <w:rFonts w:ascii="Consolas" w:eastAsia="Times New Roman" w:hAnsi="Consolas" w:cs="Times New Roman"/>
                <w:color w:val="CCCCCC"/>
                <w:sz w:val="21"/>
                <w:szCs w:val="21"/>
                <w:lang w:val="en-IN" w:eastAsia="en-IN"/>
              </w:rPr>
              <w:t xml:space="preserve"> to terminate the program</w:t>
            </w:r>
          </w:p>
          <w:p w14:paraId="2844C93A"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p>
          <w:p w14:paraId="71E882B8"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code ends</w:t>
            </w:r>
          </w:p>
          <w:p w14:paraId="7FEBC613"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r w:rsidRPr="002C3902">
              <w:rPr>
                <w:rFonts w:ascii="Consolas" w:eastAsia="Times New Roman" w:hAnsi="Consolas" w:cs="Times New Roman"/>
                <w:color w:val="CCCCCC"/>
                <w:sz w:val="21"/>
                <w:szCs w:val="21"/>
                <w:lang w:val="en-IN" w:eastAsia="en-IN"/>
              </w:rPr>
              <w:t>end start</w:t>
            </w:r>
          </w:p>
          <w:p w14:paraId="131AC336" w14:textId="77777777" w:rsidR="002C3902" w:rsidRPr="002C3902" w:rsidRDefault="002C3902" w:rsidP="002C3902">
            <w:pPr>
              <w:shd w:val="clear" w:color="auto" w:fill="1F1F1F"/>
              <w:spacing w:line="285" w:lineRule="atLeast"/>
              <w:rPr>
                <w:rFonts w:ascii="Consolas" w:eastAsia="Times New Roman" w:hAnsi="Consolas" w:cs="Times New Roman"/>
                <w:color w:val="CCCCCC"/>
                <w:sz w:val="21"/>
                <w:szCs w:val="21"/>
                <w:lang w:val="en-IN" w:eastAsia="en-IN"/>
              </w:rPr>
            </w:pPr>
          </w:p>
          <w:p w14:paraId="3FE9344E" w14:textId="77777777" w:rsidR="002C3902" w:rsidRDefault="002C3902" w:rsidP="002C3902">
            <w:pPr>
              <w:spacing w:before="80" w:after="80"/>
              <w:jc w:val="both"/>
              <w:rPr>
                <w:rFonts w:ascii="Times New Roman" w:hAnsi="Times New Roman"/>
                <w:b/>
                <w:bCs/>
                <w:iCs/>
                <w:sz w:val="24"/>
                <w:szCs w:val="24"/>
              </w:rPr>
            </w:pPr>
          </w:p>
          <w:p w14:paraId="5C0B8B24" w14:textId="77777777" w:rsidR="00740539" w:rsidRDefault="00740539" w:rsidP="002C3902">
            <w:pPr>
              <w:spacing w:before="80" w:after="80"/>
              <w:jc w:val="both"/>
              <w:rPr>
                <w:rFonts w:ascii="Times New Roman" w:hAnsi="Times New Roman"/>
                <w:b/>
                <w:bCs/>
                <w:iCs/>
                <w:sz w:val="24"/>
                <w:szCs w:val="24"/>
              </w:rPr>
            </w:pPr>
          </w:p>
          <w:p w14:paraId="67EC6B58" w14:textId="6B75FF2E" w:rsidR="00740539" w:rsidRDefault="00740539" w:rsidP="002C3902">
            <w:pPr>
              <w:spacing w:before="80" w:after="80"/>
              <w:jc w:val="both"/>
              <w:rPr>
                <w:rFonts w:ascii="Times New Roman" w:hAnsi="Times New Roman"/>
                <w:b/>
                <w:bCs/>
                <w:iCs/>
                <w:sz w:val="24"/>
                <w:szCs w:val="24"/>
              </w:rPr>
            </w:pPr>
            <w:r w:rsidRPr="00740539">
              <w:rPr>
                <w:rFonts w:ascii="Times New Roman" w:hAnsi="Times New Roman"/>
                <w:b/>
                <w:bCs/>
                <w:iCs/>
                <w:sz w:val="24"/>
                <w:szCs w:val="24"/>
              </w:rPr>
              <w:lastRenderedPageBreak/>
              <w:drawing>
                <wp:inline distT="0" distB="0" distL="0" distR="0" wp14:anchorId="28CB69A5" wp14:editId="3EDCE51F">
                  <wp:extent cx="6035040" cy="3106552"/>
                  <wp:effectExtent l="19050" t="19050" r="22860" b="17780"/>
                  <wp:docPr id="169025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4886" name=""/>
                          <pic:cNvPicPr/>
                        </pic:nvPicPr>
                        <pic:blipFill>
                          <a:blip r:embed="rId14"/>
                          <a:stretch>
                            <a:fillRect/>
                          </a:stretch>
                        </pic:blipFill>
                        <pic:spPr>
                          <a:xfrm>
                            <a:off x="0" y="0"/>
                            <a:ext cx="6058285" cy="3118518"/>
                          </a:xfrm>
                          <a:prstGeom prst="rect">
                            <a:avLst/>
                          </a:prstGeom>
                          <a:ln>
                            <a:solidFill>
                              <a:schemeClr val="tx1"/>
                            </a:solidFill>
                          </a:ln>
                        </pic:spPr>
                      </pic:pic>
                    </a:graphicData>
                  </a:graphic>
                </wp:inline>
              </w:drawing>
            </w:r>
          </w:p>
          <w:p w14:paraId="54032FE9" w14:textId="77777777" w:rsidR="00740539" w:rsidRPr="002C3902" w:rsidRDefault="00740539" w:rsidP="002C3902">
            <w:pPr>
              <w:spacing w:before="80" w:after="80"/>
              <w:jc w:val="both"/>
              <w:rPr>
                <w:rFonts w:ascii="Times New Roman" w:hAnsi="Times New Roman"/>
                <w:b/>
                <w:bCs/>
                <w:iCs/>
                <w:sz w:val="24"/>
                <w:szCs w:val="24"/>
              </w:rPr>
            </w:pPr>
          </w:p>
          <w:p w14:paraId="0F8E2350" w14:textId="77777777" w:rsidR="005E34C3" w:rsidRPr="005E34C3" w:rsidRDefault="005E34C3" w:rsidP="00351687">
            <w:pPr>
              <w:pStyle w:val="ListParagraph"/>
              <w:numPr>
                <w:ilvl w:val="0"/>
                <w:numId w:val="26"/>
              </w:numPr>
              <w:spacing w:before="80" w:after="80" w:line="276" w:lineRule="auto"/>
              <w:jc w:val="both"/>
              <w:rPr>
                <w:rFonts w:ascii="Times New Roman" w:hAnsi="Times New Roman"/>
                <w:b/>
                <w:bCs/>
                <w:iCs/>
                <w:sz w:val="24"/>
                <w:szCs w:val="24"/>
              </w:rPr>
            </w:pPr>
            <w:r w:rsidRPr="005E34C3">
              <w:rPr>
                <w:rFonts w:ascii="Times New Roman" w:hAnsi="Times New Roman"/>
                <w:b/>
                <w:bCs/>
                <w:iCs/>
                <w:sz w:val="24"/>
                <w:szCs w:val="24"/>
              </w:rPr>
              <w:t>What is the output of the following instruction?</w:t>
            </w:r>
          </w:p>
          <w:p w14:paraId="5AED6AD5" w14:textId="77777777" w:rsidR="005E34C3" w:rsidRPr="005E34C3" w:rsidRDefault="005E34C3" w:rsidP="005E34C3">
            <w:pPr>
              <w:pStyle w:val="ListParagraph"/>
              <w:spacing w:before="80" w:after="80" w:line="276" w:lineRule="auto"/>
              <w:ind w:left="1440"/>
              <w:jc w:val="both"/>
              <w:rPr>
                <w:rFonts w:ascii="Times New Roman" w:hAnsi="Times New Roman"/>
                <w:b/>
                <w:bCs/>
                <w:iCs/>
                <w:sz w:val="24"/>
                <w:szCs w:val="24"/>
              </w:rPr>
            </w:pPr>
            <w:r w:rsidRPr="005E34C3">
              <w:rPr>
                <w:rFonts w:ascii="Times New Roman" w:hAnsi="Times New Roman"/>
                <w:b/>
                <w:bCs/>
                <w:iCs/>
                <w:sz w:val="24"/>
                <w:szCs w:val="24"/>
              </w:rPr>
              <w:t xml:space="preserve">AX = 37D7H, BH = 151 decimal </w:t>
            </w:r>
          </w:p>
          <w:p w14:paraId="6128651D" w14:textId="77777777" w:rsidR="005E34C3" w:rsidRDefault="005E34C3" w:rsidP="005E34C3">
            <w:pPr>
              <w:pStyle w:val="ListParagraph"/>
              <w:spacing w:before="80" w:after="80" w:line="276" w:lineRule="auto"/>
              <w:ind w:left="1440"/>
              <w:jc w:val="both"/>
              <w:rPr>
                <w:rFonts w:ascii="Times New Roman" w:hAnsi="Times New Roman"/>
                <w:b/>
                <w:bCs/>
                <w:iCs/>
                <w:sz w:val="24"/>
                <w:szCs w:val="24"/>
              </w:rPr>
            </w:pPr>
            <w:r w:rsidRPr="005E34C3">
              <w:rPr>
                <w:rFonts w:ascii="Times New Roman" w:hAnsi="Times New Roman"/>
                <w:b/>
                <w:bCs/>
                <w:iCs/>
                <w:sz w:val="24"/>
                <w:szCs w:val="24"/>
              </w:rPr>
              <w:t xml:space="preserve">DIV BH </w:t>
            </w:r>
          </w:p>
          <w:p w14:paraId="780D75EA" w14:textId="77777777" w:rsidR="00A013EB" w:rsidRPr="00A013EB" w:rsidRDefault="00A013EB" w:rsidP="00A013EB">
            <w:pPr>
              <w:spacing w:before="80" w:after="80"/>
              <w:ind w:left="720"/>
              <w:jc w:val="both"/>
              <w:rPr>
                <w:rFonts w:ascii="Times New Roman" w:hAnsi="Times New Roman"/>
                <w:iCs/>
                <w:sz w:val="24"/>
                <w:szCs w:val="24"/>
              </w:rPr>
            </w:pPr>
            <w:r w:rsidRPr="00A013EB">
              <w:rPr>
                <w:rFonts w:ascii="Times New Roman" w:hAnsi="Times New Roman"/>
                <w:iCs/>
                <w:sz w:val="24"/>
                <w:szCs w:val="24"/>
              </w:rPr>
              <w:t>The DIV instruction in x86 assembly performs unsigned division. The instruction divides the 32-bit value in the DX:AX register pair by the specified operand (register or memory).</w:t>
            </w:r>
          </w:p>
          <w:p w14:paraId="3771839A" w14:textId="77777777" w:rsidR="00A013EB" w:rsidRPr="00A013EB" w:rsidRDefault="00A013EB" w:rsidP="00A013EB">
            <w:pPr>
              <w:spacing w:before="80" w:after="80"/>
              <w:ind w:left="720"/>
              <w:jc w:val="both"/>
              <w:rPr>
                <w:rFonts w:ascii="Times New Roman" w:hAnsi="Times New Roman"/>
                <w:iCs/>
                <w:sz w:val="24"/>
                <w:szCs w:val="24"/>
              </w:rPr>
            </w:pPr>
            <w:r w:rsidRPr="00A013EB">
              <w:rPr>
                <w:rFonts w:ascii="Times New Roman" w:hAnsi="Times New Roman"/>
                <w:iCs/>
                <w:sz w:val="24"/>
                <w:szCs w:val="24"/>
              </w:rPr>
              <w:t>In the given instruction DIV BH, AX = 37D7H (hex) and BH = 151 (decimal). The quotient is stored in AX, and the remainder is stored in DX.</w:t>
            </w:r>
          </w:p>
          <w:p w14:paraId="18D26C83" w14:textId="77777777" w:rsidR="00A013EB" w:rsidRPr="00A013EB" w:rsidRDefault="00A013EB" w:rsidP="00A013EB">
            <w:pPr>
              <w:spacing w:before="80" w:after="80"/>
              <w:ind w:left="720"/>
              <w:jc w:val="both"/>
              <w:rPr>
                <w:rFonts w:ascii="Times New Roman" w:hAnsi="Times New Roman"/>
                <w:iCs/>
                <w:sz w:val="24"/>
                <w:szCs w:val="24"/>
              </w:rPr>
            </w:pPr>
            <w:r w:rsidRPr="00A013EB">
              <w:rPr>
                <w:rFonts w:ascii="Times New Roman" w:hAnsi="Times New Roman"/>
                <w:iCs/>
                <w:sz w:val="24"/>
                <w:szCs w:val="24"/>
              </w:rPr>
              <w:t>Performing the division: 37D7H ÷ 151 = 24 (quotient), remainder 58.</w:t>
            </w:r>
          </w:p>
          <w:p w14:paraId="7C959027" w14:textId="77777777" w:rsidR="00A013EB" w:rsidRDefault="00A013EB" w:rsidP="00A013EB">
            <w:pPr>
              <w:spacing w:before="80" w:after="80"/>
              <w:ind w:left="720"/>
              <w:jc w:val="both"/>
              <w:rPr>
                <w:rFonts w:ascii="Times New Roman" w:hAnsi="Times New Roman"/>
                <w:iCs/>
                <w:sz w:val="24"/>
                <w:szCs w:val="24"/>
              </w:rPr>
            </w:pPr>
          </w:p>
          <w:p w14:paraId="224C3EAC" w14:textId="5914588A" w:rsidR="00A013EB" w:rsidRPr="00A013EB" w:rsidRDefault="00A013EB" w:rsidP="00A013EB">
            <w:pPr>
              <w:spacing w:before="80" w:after="80"/>
              <w:ind w:left="720"/>
              <w:jc w:val="both"/>
              <w:rPr>
                <w:rFonts w:ascii="Times New Roman" w:hAnsi="Times New Roman"/>
                <w:iCs/>
                <w:sz w:val="24"/>
                <w:szCs w:val="24"/>
              </w:rPr>
            </w:pPr>
            <w:r w:rsidRPr="00A013EB">
              <w:rPr>
                <w:rFonts w:ascii="Times New Roman" w:hAnsi="Times New Roman"/>
                <w:iCs/>
                <w:sz w:val="24"/>
                <w:szCs w:val="24"/>
              </w:rPr>
              <w:t>So, after the execution of the DIV BH instruction, AX will be 24 (decimal) and DX will be 58.</w:t>
            </w:r>
          </w:p>
          <w:p w14:paraId="01CD3D1C" w14:textId="77777777" w:rsidR="00A013EB" w:rsidRPr="00A013EB" w:rsidRDefault="00A013EB" w:rsidP="00A013EB">
            <w:pPr>
              <w:spacing w:before="80" w:after="80"/>
              <w:ind w:left="720"/>
              <w:jc w:val="both"/>
              <w:rPr>
                <w:rFonts w:ascii="Times New Roman" w:hAnsi="Times New Roman"/>
                <w:b/>
                <w:bCs/>
                <w:iCs/>
                <w:sz w:val="24"/>
                <w:szCs w:val="24"/>
              </w:rPr>
            </w:pPr>
          </w:p>
          <w:p w14:paraId="69E134E9" w14:textId="77777777" w:rsidR="005E34C3" w:rsidRPr="00A013EB" w:rsidRDefault="005E34C3" w:rsidP="00351687">
            <w:pPr>
              <w:numPr>
                <w:ilvl w:val="0"/>
                <w:numId w:val="26"/>
              </w:numPr>
              <w:spacing w:before="80" w:after="80" w:line="276" w:lineRule="auto"/>
              <w:jc w:val="both"/>
              <w:rPr>
                <w:rFonts w:ascii="Times New Roman" w:hAnsi="Times New Roman"/>
                <w:iCs/>
                <w:sz w:val="24"/>
                <w:szCs w:val="24"/>
              </w:rPr>
            </w:pPr>
            <w:r w:rsidRPr="005E34C3">
              <w:rPr>
                <w:rFonts w:ascii="Times New Roman" w:hAnsi="Times New Roman"/>
                <w:b/>
                <w:bCs/>
                <w:iCs/>
                <w:sz w:val="24"/>
                <w:szCs w:val="24"/>
              </w:rPr>
              <w:t>What is the difference between MUL and IMUL? Explain with example</w:t>
            </w:r>
            <w:r>
              <w:rPr>
                <w:rFonts w:ascii="Times New Roman" w:hAnsi="Times New Roman"/>
                <w:b/>
                <w:bCs/>
                <w:iCs/>
                <w:sz w:val="24"/>
                <w:szCs w:val="24"/>
              </w:rPr>
              <w:t>.</w:t>
            </w:r>
          </w:p>
          <w:p w14:paraId="44C18378" w14:textId="02AD5C32" w:rsidR="00A013EB" w:rsidRDefault="001D3DB7" w:rsidP="00A013EB">
            <w:pPr>
              <w:spacing w:before="80" w:after="80" w:line="276" w:lineRule="auto"/>
              <w:ind w:left="720"/>
              <w:jc w:val="both"/>
              <w:rPr>
                <w:rFonts w:ascii="Times New Roman" w:hAnsi="Times New Roman"/>
                <w:iCs/>
                <w:sz w:val="24"/>
                <w:szCs w:val="24"/>
              </w:rPr>
            </w:pPr>
            <w:r w:rsidRPr="001D3DB7">
              <w:rPr>
                <w:rFonts w:ascii="Times New Roman" w:hAnsi="Times New Roman"/>
                <w:iCs/>
                <w:sz w:val="24"/>
                <w:szCs w:val="24"/>
              </w:rPr>
              <w:t>MUL (Unsigned Multiply): It is used for unsigned multiplication. The operands and result are treated as unsigned integers. The result is twice the size of the operands.</w:t>
            </w:r>
          </w:p>
          <w:p w14:paraId="24EB9B2A" w14:textId="5CC86CDB" w:rsidR="00A2234D" w:rsidRPr="00A2234D" w:rsidRDefault="00A2234D" w:rsidP="00727D91">
            <w:pPr>
              <w:spacing w:before="80" w:after="80"/>
              <w:ind w:left="1440"/>
              <w:jc w:val="both"/>
              <w:rPr>
                <w:rFonts w:ascii="Times New Roman" w:hAnsi="Times New Roman"/>
                <w:iCs/>
                <w:sz w:val="24"/>
                <w:szCs w:val="24"/>
              </w:rPr>
            </w:pPr>
            <w:r w:rsidRPr="00A2234D">
              <w:rPr>
                <w:rFonts w:ascii="Times New Roman" w:hAnsi="Times New Roman"/>
                <w:iCs/>
                <w:sz w:val="24"/>
                <w:szCs w:val="24"/>
              </w:rPr>
              <w:t>mov ax, 5    ; Operand 1</w:t>
            </w:r>
          </w:p>
          <w:p w14:paraId="7DAC5479" w14:textId="05C7CB21" w:rsidR="00A2234D" w:rsidRPr="00A2234D" w:rsidRDefault="00A2234D" w:rsidP="00727D91">
            <w:pPr>
              <w:spacing w:before="80" w:after="80"/>
              <w:ind w:left="1440"/>
              <w:jc w:val="both"/>
              <w:rPr>
                <w:rFonts w:ascii="Times New Roman" w:hAnsi="Times New Roman"/>
                <w:iCs/>
                <w:sz w:val="24"/>
                <w:szCs w:val="24"/>
              </w:rPr>
            </w:pPr>
            <w:r w:rsidRPr="00A2234D">
              <w:rPr>
                <w:rFonts w:ascii="Times New Roman" w:hAnsi="Times New Roman"/>
                <w:iCs/>
                <w:sz w:val="24"/>
                <w:szCs w:val="24"/>
              </w:rPr>
              <w:t>mov bx, 6    ; Operand 2</w:t>
            </w:r>
          </w:p>
          <w:p w14:paraId="2A8B5C9C" w14:textId="5731AB54" w:rsidR="001D3DB7" w:rsidRDefault="00A2234D" w:rsidP="00727D91">
            <w:pPr>
              <w:spacing w:before="80" w:after="80" w:line="276" w:lineRule="auto"/>
              <w:ind w:left="1440"/>
              <w:jc w:val="both"/>
              <w:rPr>
                <w:rFonts w:ascii="Times New Roman" w:hAnsi="Times New Roman"/>
                <w:iCs/>
                <w:sz w:val="24"/>
                <w:szCs w:val="24"/>
              </w:rPr>
            </w:pPr>
            <w:r w:rsidRPr="00A2234D">
              <w:rPr>
                <w:rFonts w:ascii="Times New Roman" w:hAnsi="Times New Roman"/>
                <w:iCs/>
                <w:sz w:val="24"/>
                <w:szCs w:val="24"/>
              </w:rPr>
              <w:t>mul bx         ; Result in DX:AX</w:t>
            </w:r>
          </w:p>
          <w:p w14:paraId="27EE9D10" w14:textId="77777777" w:rsidR="00727D91" w:rsidRDefault="00727D91" w:rsidP="00727D91">
            <w:pPr>
              <w:spacing w:before="80" w:after="80" w:line="276" w:lineRule="auto"/>
              <w:ind w:left="1440"/>
              <w:jc w:val="both"/>
              <w:rPr>
                <w:rFonts w:ascii="Times New Roman" w:hAnsi="Times New Roman"/>
                <w:iCs/>
                <w:sz w:val="24"/>
                <w:szCs w:val="24"/>
              </w:rPr>
            </w:pPr>
          </w:p>
          <w:p w14:paraId="59186E2D" w14:textId="31CB51EF" w:rsidR="00727D91" w:rsidRDefault="00727D91" w:rsidP="00727D91">
            <w:pPr>
              <w:spacing w:before="80" w:after="80" w:line="276" w:lineRule="auto"/>
              <w:ind w:left="720"/>
              <w:jc w:val="both"/>
              <w:rPr>
                <w:rFonts w:ascii="Times New Roman" w:hAnsi="Times New Roman"/>
                <w:iCs/>
                <w:sz w:val="24"/>
                <w:szCs w:val="24"/>
              </w:rPr>
            </w:pPr>
            <w:r w:rsidRPr="00727D91">
              <w:rPr>
                <w:rFonts w:ascii="Times New Roman" w:hAnsi="Times New Roman"/>
                <w:iCs/>
                <w:sz w:val="24"/>
                <w:szCs w:val="24"/>
              </w:rPr>
              <w:t xml:space="preserve">IMUL (Signed Multiply): It is used for signed multiplication. It considers the operands and result as signed integers. The result is twice the size of the operands, and it may include a </w:t>
            </w:r>
            <w:r w:rsidRPr="00727D91">
              <w:rPr>
                <w:rFonts w:ascii="Times New Roman" w:hAnsi="Times New Roman"/>
                <w:iCs/>
                <w:sz w:val="24"/>
                <w:szCs w:val="24"/>
              </w:rPr>
              <w:lastRenderedPageBreak/>
              <w:t>sign extension.</w:t>
            </w:r>
          </w:p>
          <w:p w14:paraId="3944087D" w14:textId="7A9E1F05" w:rsidR="001D1135" w:rsidRPr="001D1135" w:rsidRDefault="001D1135" w:rsidP="001D1135">
            <w:pPr>
              <w:spacing w:before="80" w:after="80"/>
              <w:ind w:left="1440"/>
              <w:jc w:val="both"/>
              <w:rPr>
                <w:rFonts w:ascii="Times New Roman" w:hAnsi="Times New Roman"/>
                <w:iCs/>
                <w:sz w:val="24"/>
                <w:szCs w:val="24"/>
              </w:rPr>
            </w:pPr>
            <w:r w:rsidRPr="001D1135">
              <w:rPr>
                <w:rFonts w:ascii="Times New Roman" w:hAnsi="Times New Roman"/>
                <w:iCs/>
                <w:sz w:val="24"/>
                <w:szCs w:val="24"/>
              </w:rPr>
              <w:t>mov ax, -5   ; Operand 1 (signed)</w:t>
            </w:r>
          </w:p>
          <w:p w14:paraId="02068100" w14:textId="045D904D" w:rsidR="001D1135" w:rsidRPr="001D1135" w:rsidRDefault="001D1135" w:rsidP="001D1135">
            <w:pPr>
              <w:spacing w:before="80" w:after="80"/>
              <w:ind w:left="1440"/>
              <w:jc w:val="both"/>
              <w:rPr>
                <w:rFonts w:ascii="Times New Roman" w:hAnsi="Times New Roman"/>
                <w:iCs/>
                <w:sz w:val="24"/>
                <w:szCs w:val="24"/>
              </w:rPr>
            </w:pPr>
            <w:r w:rsidRPr="001D1135">
              <w:rPr>
                <w:rFonts w:ascii="Times New Roman" w:hAnsi="Times New Roman"/>
                <w:iCs/>
                <w:sz w:val="24"/>
                <w:szCs w:val="24"/>
              </w:rPr>
              <w:t>mov bx, 6    ; Operand 2 (signed)</w:t>
            </w:r>
          </w:p>
          <w:p w14:paraId="07BE350E" w14:textId="4E8F8B74" w:rsidR="001D1135" w:rsidRDefault="001D1135" w:rsidP="001D1135">
            <w:pPr>
              <w:spacing w:before="80" w:after="80" w:line="276" w:lineRule="auto"/>
              <w:ind w:left="1440"/>
              <w:jc w:val="both"/>
              <w:rPr>
                <w:rFonts w:ascii="Times New Roman" w:hAnsi="Times New Roman"/>
                <w:iCs/>
                <w:sz w:val="24"/>
                <w:szCs w:val="24"/>
              </w:rPr>
            </w:pPr>
            <w:r w:rsidRPr="001D1135">
              <w:rPr>
                <w:rFonts w:ascii="Times New Roman" w:hAnsi="Times New Roman"/>
                <w:iCs/>
                <w:sz w:val="24"/>
                <w:szCs w:val="24"/>
              </w:rPr>
              <w:t>imul bx        ; Result in DX:AX (signed)</w:t>
            </w:r>
          </w:p>
          <w:p w14:paraId="1A205066" w14:textId="77777777" w:rsidR="001D1135" w:rsidRDefault="001D1135" w:rsidP="001D1135">
            <w:pPr>
              <w:spacing w:before="80" w:after="80" w:line="276" w:lineRule="auto"/>
              <w:ind w:left="1440"/>
              <w:jc w:val="both"/>
              <w:rPr>
                <w:rFonts w:ascii="Times New Roman" w:hAnsi="Times New Roman"/>
                <w:iCs/>
                <w:sz w:val="24"/>
                <w:szCs w:val="24"/>
              </w:rPr>
            </w:pPr>
          </w:p>
          <w:p w14:paraId="2B9B1E23" w14:textId="608FDEC6" w:rsidR="001D1135" w:rsidRDefault="001D1135" w:rsidP="001D1135">
            <w:pPr>
              <w:spacing w:before="80" w:after="80" w:line="276" w:lineRule="auto"/>
              <w:ind w:left="720"/>
              <w:jc w:val="both"/>
              <w:rPr>
                <w:rFonts w:ascii="Times New Roman" w:hAnsi="Times New Roman"/>
                <w:iCs/>
                <w:sz w:val="24"/>
                <w:szCs w:val="24"/>
              </w:rPr>
            </w:pPr>
            <w:r w:rsidRPr="001D1135">
              <w:rPr>
                <w:rFonts w:ascii="Times New Roman" w:hAnsi="Times New Roman"/>
                <w:iCs/>
                <w:sz w:val="24"/>
                <w:szCs w:val="24"/>
              </w:rPr>
              <w:t>Example of MUL and IMUL with signed operands:</w:t>
            </w:r>
          </w:p>
          <w:p w14:paraId="26255EDA" w14:textId="77777777" w:rsidR="002326F9" w:rsidRPr="002326F9" w:rsidRDefault="002326F9" w:rsidP="002326F9">
            <w:pPr>
              <w:spacing w:before="80" w:after="80"/>
              <w:ind w:left="1440"/>
              <w:jc w:val="both"/>
              <w:rPr>
                <w:rFonts w:ascii="Times New Roman" w:hAnsi="Times New Roman"/>
                <w:iCs/>
                <w:sz w:val="24"/>
                <w:szCs w:val="24"/>
              </w:rPr>
            </w:pPr>
            <w:r w:rsidRPr="002326F9">
              <w:rPr>
                <w:rFonts w:ascii="Times New Roman" w:hAnsi="Times New Roman"/>
                <w:iCs/>
                <w:sz w:val="24"/>
                <w:szCs w:val="24"/>
              </w:rPr>
              <w:t>mov ax, -5     ; Operand 1 (signed)</w:t>
            </w:r>
          </w:p>
          <w:p w14:paraId="02B48B1E" w14:textId="77777777" w:rsidR="002326F9" w:rsidRPr="002326F9" w:rsidRDefault="002326F9" w:rsidP="002326F9">
            <w:pPr>
              <w:spacing w:before="80" w:after="80"/>
              <w:ind w:left="1440"/>
              <w:jc w:val="both"/>
              <w:rPr>
                <w:rFonts w:ascii="Times New Roman" w:hAnsi="Times New Roman"/>
                <w:iCs/>
                <w:sz w:val="24"/>
                <w:szCs w:val="24"/>
              </w:rPr>
            </w:pPr>
            <w:r w:rsidRPr="002326F9">
              <w:rPr>
                <w:rFonts w:ascii="Times New Roman" w:hAnsi="Times New Roman"/>
                <w:iCs/>
                <w:sz w:val="24"/>
                <w:szCs w:val="24"/>
              </w:rPr>
              <w:t>mov bx, 6      ; Operand 2 (signed)</w:t>
            </w:r>
          </w:p>
          <w:p w14:paraId="6349C108" w14:textId="77777777" w:rsidR="002326F9" w:rsidRPr="002326F9" w:rsidRDefault="002326F9" w:rsidP="002326F9">
            <w:pPr>
              <w:spacing w:before="80" w:after="80"/>
              <w:ind w:left="1440"/>
              <w:jc w:val="both"/>
              <w:rPr>
                <w:rFonts w:ascii="Times New Roman" w:hAnsi="Times New Roman"/>
                <w:iCs/>
                <w:sz w:val="24"/>
                <w:szCs w:val="24"/>
              </w:rPr>
            </w:pPr>
          </w:p>
          <w:p w14:paraId="1F7F4686" w14:textId="77777777" w:rsidR="002326F9" w:rsidRPr="002326F9" w:rsidRDefault="002326F9" w:rsidP="002326F9">
            <w:pPr>
              <w:spacing w:before="80" w:after="80"/>
              <w:ind w:left="1440"/>
              <w:jc w:val="both"/>
              <w:rPr>
                <w:rFonts w:ascii="Times New Roman" w:hAnsi="Times New Roman"/>
                <w:iCs/>
                <w:sz w:val="24"/>
                <w:szCs w:val="24"/>
              </w:rPr>
            </w:pPr>
            <w:r w:rsidRPr="002326F9">
              <w:rPr>
                <w:rFonts w:ascii="Times New Roman" w:hAnsi="Times New Roman"/>
                <w:iCs/>
                <w:sz w:val="24"/>
                <w:szCs w:val="24"/>
              </w:rPr>
              <w:t>mul bx         ; Unsigned multiplication, result in DX:AX</w:t>
            </w:r>
          </w:p>
          <w:p w14:paraId="70C13B66" w14:textId="77777777" w:rsidR="002326F9" w:rsidRPr="002326F9" w:rsidRDefault="002326F9" w:rsidP="002326F9">
            <w:pPr>
              <w:spacing w:before="80" w:after="80"/>
              <w:ind w:left="1440"/>
              <w:jc w:val="both"/>
              <w:rPr>
                <w:rFonts w:ascii="Times New Roman" w:hAnsi="Times New Roman"/>
                <w:iCs/>
                <w:sz w:val="24"/>
                <w:szCs w:val="24"/>
              </w:rPr>
            </w:pPr>
            <w:r w:rsidRPr="002326F9">
              <w:rPr>
                <w:rFonts w:ascii="Times New Roman" w:hAnsi="Times New Roman"/>
                <w:iCs/>
                <w:sz w:val="24"/>
                <w:szCs w:val="24"/>
              </w:rPr>
              <w:t>; AX = FFF6H, DX = FFFFFFEC (signed)</w:t>
            </w:r>
          </w:p>
          <w:p w14:paraId="4010A527" w14:textId="77777777" w:rsidR="002326F9" w:rsidRPr="002326F9" w:rsidRDefault="002326F9" w:rsidP="002326F9">
            <w:pPr>
              <w:spacing w:before="80" w:after="80"/>
              <w:ind w:left="1440"/>
              <w:jc w:val="both"/>
              <w:rPr>
                <w:rFonts w:ascii="Times New Roman" w:hAnsi="Times New Roman"/>
                <w:iCs/>
                <w:sz w:val="24"/>
                <w:szCs w:val="24"/>
              </w:rPr>
            </w:pPr>
          </w:p>
          <w:p w14:paraId="599C8EA0" w14:textId="77777777" w:rsidR="002326F9" w:rsidRPr="002326F9" w:rsidRDefault="002326F9" w:rsidP="002326F9">
            <w:pPr>
              <w:spacing w:before="80" w:after="80"/>
              <w:ind w:left="1440"/>
              <w:jc w:val="both"/>
              <w:rPr>
                <w:rFonts w:ascii="Times New Roman" w:hAnsi="Times New Roman"/>
                <w:iCs/>
                <w:sz w:val="24"/>
                <w:szCs w:val="24"/>
              </w:rPr>
            </w:pPr>
            <w:r w:rsidRPr="002326F9">
              <w:rPr>
                <w:rFonts w:ascii="Times New Roman" w:hAnsi="Times New Roman"/>
                <w:iCs/>
                <w:sz w:val="24"/>
                <w:szCs w:val="24"/>
              </w:rPr>
              <w:t>imul bx        ; Signed multiplication, result in DX:AX</w:t>
            </w:r>
          </w:p>
          <w:p w14:paraId="787D4B61" w14:textId="66187893" w:rsidR="002326F9" w:rsidRDefault="002326F9" w:rsidP="002326F9">
            <w:pPr>
              <w:spacing w:before="80" w:after="80" w:line="276" w:lineRule="auto"/>
              <w:ind w:left="1440"/>
              <w:jc w:val="both"/>
              <w:rPr>
                <w:rFonts w:ascii="Times New Roman" w:hAnsi="Times New Roman"/>
                <w:iCs/>
                <w:sz w:val="24"/>
                <w:szCs w:val="24"/>
              </w:rPr>
            </w:pPr>
            <w:r w:rsidRPr="002326F9">
              <w:rPr>
                <w:rFonts w:ascii="Times New Roman" w:hAnsi="Times New Roman"/>
                <w:iCs/>
                <w:sz w:val="24"/>
                <w:szCs w:val="24"/>
              </w:rPr>
              <w:t>; AX = FFEC H, DX = FFFF FFEC H</w:t>
            </w:r>
          </w:p>
          <w:p w14:paraId="24F954C6" w14:textId="77777777" w:rsidR="003A493E" w:rsidRDefault="003A493E" w:rsidP="002326F9">
            <w:pPr>
              <w:spacing w:before="80" w:after="80" w:line="276" w:lineRule="auto"/>
              <w:ind w:left="1440"/>
              <w:jc w:val="both"/>
              <w:rPr>
                <w:rFonts w:ascii="Times New Roman" w:hAnsi="Times New Roman"/>
                <w:iCs/>
                <w:sz w:val="24"/>
                <w:szCs w:val="24"/>
              </w:rPr>
            </w:pPr>
          </w:p>
          <w:p w14:paraId="4853AFE2" w14:textId="77777777" w:rsidR="00A013EB" w:rsidRDefault="003A493E" w:rsidP="003A493E">
            <w:pPr>
              <w:spacing w:before="80" w:after="80" w:line="276" w:lineRule="auto"/>
              <w:ind w:left="720"/>
              <w:jc w:val="both"/>
              <w:rPr>
                <w:rFonts w:ascii="Times New Roman" w:hAnsi="Times New Roman"/>
                <w:iCs/>
                <w:sz w:val="24"/>
                <w:szCs w:val="24"/>
              </w:rPr>
            </w:pPr>
            <w:r w:rsidRPr="003A493E">
              <w:rPr>
                <w:rFonts w:ascii="Times New Roman" w:hAnsi="Times New Roman"/>
                <w:iCs/>
                <w:sz w:val="24"/>
                <w:szCs w:val="24"/>
              </w:rPr>
              <w:t>In the case of signed multiplication (IMUL), the result is sign-extended to fill the doubleword.</w:t>
            </w:r>
          </w:p>
          <w:p w14:paraId="65BBED6A" w14:textId="210289DC" w:rsidR="003A493E" w:rsidRPr="004966CF" w:rsidRDefault="003A493E" w:rsidP="003A493E">
            <w:pPr>
              <w:spacing w:before="80" w:after="80" w:line="276" w:lineRule="auto"/>
              <w:ind w:left="720"/>
              <w:jc w:val="both"/>
              <w:rPr>
                <w:rFonts w:ascii="Times New Roman" w:hAnsi="Times New Roman"/>
                <w:iCs/>
                <w:sz w:val="24"/>
                <w:szCs w:val="24"/>
              </w:rPr>
            </w:pPr>
          </w:p>
        </w:tc>
      </w:tr>
    </w:tbl>
    <w:p w14:paraId="3F1F09AC" w14:textId="77777777" w:rsidR="005E34C3" w:rsidRDefault="005E34C3" w:rsidP="00095906">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7609F2" w:rsidRDefault="00AA1F5A" w:rsidP="005E34C3">
            <w:pPr>
              <w:shd w:val="clear" w:color="auto" w:fill="FFFFFF"/>
              <w:spacing w:before="80" w:after="80"/>
              <w:ind w:left="-709" w:firstLine="709"/>
              <w:rPr>
                <w:rFonts w:ascii="Times New Roman" w:hAnsi="Times New Roman"/>
                <w:b/>
                <w:sz w:val="24"/>
                <w:szCs w:val="24"/>
              </w:rPr>
            </w:pPr>
            <w:r w:rsidRPr="00AA1F5A">
              <w:rPr>
                <w:rFonts w:ascii="Times New Roman" w:hAnsi="Times New Roman"/>
                <w:b/>
                <w:color w:val="BC202E"/>
                <w:sz w:val="24"/>
                <w:szCs w:val="24"/>
              </w:rPr>
              <w:t>Conclusion:</w:t>
            </w:r>
          </w:p>
        </w:tc>
      </w:tr>
      <w:tr w:rsidR="00AA1F5A" w14:paraId="74DD4D6A" w14:textId="77777777" w:rsidTr="00F76925">
        <w:tc>
          <w:tcPr>
            <w:tcW w:w="9782" w:type="dxa"/>
          </w:tcPr>
          <w:p w14:paraId="03369EF4" w14:textId="77777777" w:rsidR="00AA1F5A" w:rsidRDefault="00AA1F5A" w:rsidP="00AA1F5A">
            <w:pPr>
              <w:jc w:val="both"/>
              <w:rPr>
                <w:rFonts w:ascii="Times New Roman" w:hAnsi="Times New Roman"/>
                <w:iCs/>
                <w:sz w:val="24"/>
                <w:szCs w:val="24"/>
              </w:rPr>
            </w:pPr>
          </w:p>
          <w:p w14:paraId="061B7823" w14:textId="0FFF0119" w:rsidR="00AA1F5A" w:rsidRDefault="000D77CC" w:rsidP="00AA1F5A">
            <w:pPr>
              <w:jc w:val="both"/>
              <w:rPr>
                <w:rFonts w:ascii="Times New Roman" w:hAnsi="Times New Roman"/>
                <w:iCs/>
                <w:sz w:val="24"/>
                <w:szCs w:val="24"/>
              </w:rPr>
            </w:pPr>
            <w:r>
              <w:rPr>
                <w:rFonts w:ascii="Times New Roman" w:hAnsi="Times New Roman"/>
                <w:iCs/>
                <w:sz w:val="24"/>
                <w:szCs w:val="24"/>
              </w:rPr>
              <w:t>In conclusion, this</w:t>
            </w:r>
            <w:r w:rsidRPr="000D77CC">
              <w:rPr>
                <w:rFonts w:ascii="Times New Roman" w:hAnsi="Times New Roman"/>
                <w:iCs/>
                <w:sz w:val="24"/>
                <w:szCs w:val="24"/>
              </w:rPr>
              <w:t xml:space="preserve"> experiment involved writing an 8086 assembly language program to multiply two 32-bit numbers stored in the data segment and subsequently store the result back in the data segment. Through this exercise, the fundamental concepts of memory management, arithmetic operations, and data manipulation in assembly language programming were reinforced.</w:t>
            </w:r>
          </w:p>
          <w:p w14:paraId="451940F2" w14:textId="23BA12C2" w:rsidR="00AA1F5A" w:rsidRPr="00AA1F5A" w:rsidRDefault="00AA1F5A" w:rsidP="00AA1F5A">
            <w:pPr>
              <w:jc w:val="both"/>
              <w:rPr>
                <w:rFonts w:ascii="Times New Roman" w:hAnsi="Times New Roman"/>
                <w:iCs/>
                <w:sz w:val="24"/>
                <w:szCs w:val="24"/>
              </w:rPr>
            </w:pP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F76925">
        <w:tc>
          <w:tcPr>
            <w:tcW w:w="4536" w:type="dxa"/>
          </w:tcPr>
          <w:p w14:paraId="02894BA1" w14:textId="77777777" w:rsidR="00AA1F5A" w:rsidRDefault="00AA1F5A" w:rsidP="00520586">
            <w:pPr>
              <w:widowControl w:val="0"/>
              <w:suppressAutoHyphens/>
              <w:spacing w:line="264" w:lineRule="auto"/>
              <w:jc w:val="center"/>
              <w:rPr>
                <w:rFonts w:ascii="Times New Roman" w:hAnsi="Times New Roman"/>
                <w:b/>
                <w:color w:val="BC202E"/>
                <w:sz w:val="24"/>
                <w:szCs w:val="24"/>
              </w:rPr>
            </w:pPr>
          </w:p>
          <w:p w14:paraId="3BE4985D" w14:textId="77777777" w:rsidR="00AA1F5A" w:rsidRDefault="00AA1F5A" w:rsidP="00520586">
            <w:pPr>
              <w:widowControl w:val="0"/>
              <w:suppressAutoHyphens/>
              <w:spacing w:line="264" w:lineRule="auto"/>
              <w:jc w:val="center"/>
              <w:rPr>
                <w:rFonts w:ascii="Times New Roman" w:hAnsi="Times New Roman"/>
                <w:b/>
                <w:color w:val="BC202E"/>
                <w:sz w:val="24"/>
                <w:szCs w:val="24"/>
              </w:rPr>
            </w:pPr>
          </w:p>
          <w:p w14:paraId="7D54C9F6" w14:textId="4BB60DE9" w:rsidR="00AA1F5A" w:rsidRPr="00AA1F5A" w:rsidRDefault="00AA1F5A" w:rsidP="00520586">
            <w:pPr>
              <w:widowControl w:val="0"/>
              <w:suppressAutoHyphens/>
              <w:spacing w:line="264" w:lineRule="auto"/>
              <w:jc w:val="center"/>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7777777" w:rsidR="001F0663" w:rsidRDefault="001F0663" w:rsidP="00DF7758">
      <w:pPr>
        <w:shd w:val="clear" w:color="auto" w:fill="FFFFFF"/>
        <w:spacing w:before="100" w:beforeAutospacing="1" w:after="100" w:afterAutospacing="1" w:line="240" w:lineRule="auto"/>
        <w:rPr>
          <w:rFonts w:ascii="Arial" w:eastAsia="Times New Roman" w:hAnsi="Arial" w:cs="Arial"/>
          <w:b/>
          <w:color w:val="222222"/>
          <w:sz w:val="44"/>
          <w:szCs w:val="44"/>
        </w:rPr>
      </w:pPr>
    </w:p>
    <w:sectPr w:rsidR="001F0663" w:rsidSect="001A1905">
      <w:headerReference w:type="default" r:id="rId15"/>
      <w:footerReference w:type="default" r:id="rId16"/>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BBCB4" w14:textId="77777777" w:rsidR="001A1905" w:rsidRDefault="001A1905" w:rsidP="001F0663">
      <w:pPr>
        <w:spacing w:after="0" w:line="240" w:lineRule="auto"/>
      </w:pPr>
      <w:r>
        <w:separator/>
      </w:r>
    </w:p>
  </w:endnote>
  <w:endnote w:type="continuationSeparator" w:id="0">
    <w:p w14:paraId="71779B5E" w14:textId="77777777" w:rsidR="001A1905" w:rsidRDefault="001A1905"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001E24" w:rsidRPr="006F01EA" w:rsidRDefault="00001E24">
    <w:pPr>
      <w:rPr>
        <w:rFonts w:ascii="Arial" w:hAnsi="Arial" w:cs="Arial"/>
      </w:rPr>
    </w:pPr>
  </w:p>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001E24" w:rsidRPr="006F01EA" w14:paraId="7EC0880B" w14:textId="77777777" w:rsidTr="00A25C5E">
      <w:tc>
        <w:tcPr>
          <w:tcW w:w="3544" w:type="dxa"/>
        </w:tcPr>
        <w:p w14:paraId="557B72DF" w14:textId="53EA55AC" w:rsidR="00001E24" w:rsidRPr="006F01EA" w:rsidRDefault="001E1C7D" w:rsidP="00844E9D">
          <w:pPr>
            <w:pStyle w:val="Footer"/>
            <w:rPr>
              <w:rFonts w:ascii="Arial" w:hAnsi="Arial" w:cs="Arial"/>
              <w:sz w:val="20"/>
              <w:szCs w:val="20"/>
            </w:rPr>
          </w:pPr>
          <w:r w:rsidRPr="006F01EA">
            <w:rPr>
              <w:rFonts w:ascii="Arial" w:hAnsi="Arial" w:cs="Arial"/>
              <w:sz w:val="20"/>
              <w:szCs w:val="20"/>
            </w:rPr>
            <w:t xml:space="preserve">Microprocessors and Microcontrollers </w:t>
          </w:r>
        </w:p>
      </w:tc>
      <w:tc>
        <w:tcPr>
          <w:tcW w:w="3969" w:type="dxa"/>
        </w:tcPr>
        <w:p w14:paraId="7BF2C374" w14:textId="5CE73955" w:rsidR="00001E24" w:rsidRPr="006F01EA" w:rsidRDefault="00001E24" w:rsidP="00782821">
          <w:pPr>
            <w:pStyle w:val="Footer"/>
            <w:jc w:val="center"/>
            <w:rPr>
              <w:rFonts w:ascii="Arial" w:hAnsi="Arial" w:cs="Arial"/>
              <w:sz w:val="20"/>
              <w:szCs w:val="20"/>
            </w:rPr>
          </w:pPr>
          <w:r w:rsidRPr="006F01EA">
            <w:rPr>
              <w:rFonts w:ascii="Arial" w:hAnsi="Arial" w:cs="Arial"/>
              <w:sz w:val="20"/>
              <w:szCs w:val="20"/>
            </w:rPr>
            <w:t xml:space="preserve">Semester: </w:t>
          </w:r>
          <w:r w:rsidR="00782821" w:rsidRPr="006F01EA">
            <w:rPr>
              <w:rFonts w:ascii="Arial" w:hAnsi="Arial" w:cs="Arial"/>
              <w:sz w:val="20"/>
              <w:szCs w:val="20"/>
            </w:rPr>
            <w:t>I</w:t>
          </w:r>
          <w:r w:rsidRPr="006F01EA">
            <w:rPr>
              <w:rFonts w:ascii="Arial" w:hAnsi="Arial" w:cs="Arial"/>
              <w:sz w:val="20"/>
              <w:szCs w:val="20"/>
            </w:rPr>
            <w:t>V</w:t>
          </w:r>
        </w:p>
      </w:tc>
      <w:tc>
        <w:tcPr>
          <w:tcW w:w="3403" w:type="dxa"/>
        </w:tcPr>
        <w:p w14:paraId="2B412F4E" w14:textId="10B1C47A" w:rsidR="00001E24" w:rsidRPr="006F01EA" w:rsidRDefault="00001E24" w:rsidP="007C140C">
          <w:pPr>
            <w:pStyle w:val="Footer"/>
            <w:jc w:val="right"/>
            <w:rPr>
              <w:rFonts w:ascii="Arial" w:hAnsi="Arial" w:cs="Arial"/>
              <w:sz w:val="20"/>
              <w:szCs w:val="20"/>
            </w:rPr>
          </w:pPr>
          <w:r w:rsidRPr="006F01EA">
            <w:rPr>
              <w:rFonts w:ascii="Arial" w:hAnsi="Arial" w:cs="Arial"/>
              <w:sz w:val="20"/>
              <w:szCs w:val="20"/>
            </w:rPr>
            <w:t>Academic Year: 202</w:t>
          </w:r>
          <w:r w:rsidR="007C140C" w:rsidRPr="006F01EA">
            <w:rPr>
              <w:rFonts w:ascii="Arial" w:hAnsi="Arial" w:cs="Arial"/>
              <w:sz w:val="20"/>
              <w:szCs w:val="20"/>
            </w:rPr>
            <w:t>3</w:t>
          </w:r>
          <w:r w:rsidRPr="006F01EA">
            <w:rPr>
              <w:rFonts w:ascii="Arial" w:hAnsi="Arial" w:cs="Arial"/>
              <w:sz w:val="20"/>
              <w:szCs w:val="20"/>
            </w:rPr>
            <w:t>-2</w:t>
          </w:r>
          <w:r w:rsidR="007C140C" w:rsidRPr="006F01EA">
            <w:rPr>
              <w:rFonts w:ascii="Arial" w:hAnsi="Arial" w:cs="Arial"/>
              <w:sz w:val="20"/>
              <w:szCs w:val="20"/>
            </w:rPr>
            <w:t>4</w:t>
          </w:r>
        </w:p>
      </w:tc>
    </w:tr>
    <w:tr w:rsidR="00001E24" w:rsidRPr="006F01EA" w14:paraId="41C47D61" w14:textId="77777777" w:rsidTr="00A25C5E">
      <w:tc>
        <w:tcPr>
          <w:tcW w:w="3544" w:type="dxa"/>
        </w:tcPr>
        <w:p w14:paraId="3B2FFD7D" w14:textId="13CA15AC" w:rsidR="00001E24" w:rsidRPr="006F01EA" w:rsidRDefault="00001E24" w:rsidP="00844E9D">
          <w:pPr>
            <w:pStyle w:val="Footer"/>
            <w:rPr>
              <w:rFonts w:ascii="Arial" w:hAnsi="Arial" w:cs="Arial"/>
              <w:sz w:val="20"/>
              <w:szCs w:val="20"/>
            </w:rPr>
          </w:pPr>
        </w:p>
      </w:tc>
      <w:tc>
        <w:tcPr>
          <w:tcW w:w="3969" w:type="dxa"/>
        </w:tcPr>
        <w:p w14:paraId="3B1C890A" w14:textId="77777777" w:rsidR="00001E24" w:rsidRPr="006F01EA" w:rsidRDefault="00001E24" w:rsidP="00844E9D">
          <w:pPr>
            <w:pStyle w:val="Footer"/>
            <w:jc w:val="center"/>
            <w:rPr>
              <w:rFonts w:ascii="Arial" w:hAnsi="Arial" w:cs="Arial"/>
              <w:sz w:val="20"/>
              <w:szCs w:val="20"/>
            </w:rPr>
          </w:pPr>
        </w:p>
      </w:tc>
      <w:tc>
        <w:tcPr>
          <w:tcW w:w="3403" w:type="dxa"/>
        </w:tcPr>
        <w:p w14:paraId="50C21C4C" w14:textId="197F8CF0" w:rsidR="00001E24" w:rsidRPr="006F01EA" w:rsidRDefault="006F01EA" w:rsidP="00782821">
          <w:pPr>
            <w:pStyle w:val="Footer"/>
            <w:jc w:val="center"/>
            <w:rPr>
              <w:rFonts w:ascii="Arial" w:hAnsi="Arial" w:cs="Arial"/>
              <w:sz w:val="20"/>
              <w:szCs w:val="20"/>
            </w:rPr>
          </w:pPr>
          <w:r>
            <w:rPr>
              <w:rFonts w:ascii="Arial" w:hAnsi="Arial" w:cs="Arial"/>
              <w:sz w:val="20"/>
              <w:szCs w:val="20"/>
            </w:rPr>
            <w:t xml:space="preserve">                     </w:t>
          </w:r>
          <w:r w:rsidR="00001E24" w:rsidRPr="006F01EA">
            <w:rPr>
              <w:rFonts w:ascii="Arial" w:hAnsi="Arial" w:cs="Arial"/>
              <w:sz w:val="20"/>
              <w:szCs w:val="20"/>
            </w:rPr>
            <w:t xml:space="preserve">Roll </w:t>
          </w:r>
          <w:r>
            <w:rPr>
              <w:rFonts w:ascii="Arial" w:hAnsi="Arial" w:cs="Arial"/>
              <w:sz w:val="20"/>
              <w:szCs w:val="20"/>
            </w:rPr>
            <w:t>n</w:t>
          </w:r>
          <w:r w:rsidR="00001E24" w:rsidRPr="006F01EA">
            <w:rPr>
              <w:rFonts w:ascii="Arial" w:hAnsi="Arial" w:cs="Arial"/>
              <w:sz w:val="20"/>
              <w:szCs w:val="20"/>
            </w:rPr>
            <w:t>o</w:t>
          </w:r>
          <w:r>
            <w:rPr>
              <w:rFonts w:ascii="Arial" w:hAnsi="Arial" w:cs="Arial"/>
              <w:sz w:val="20"/>
              <w:szCs w:val="20"/>
            </w:rPr>
            <w:t>.</w:t>
          </w:r>
          <w:r w:rsidR="00001E24" w:rsidRPr="006F01EA">
            <w:rPr>
              <w:rFonts w:ascii="Arial" w:hAnsi="Arial" w:cs="Arial"/>
              <w:sz w:val="20"/>
              <w:szCs w:val="20"/>
            </w:rPr>
            <w:t>:</w:t>
          </w:r>
          <w:r>
            <w:rPr>
              <w:rFonts w:ascii="Arial" w:hAnsi="Arial" w:cs="Arial"/>
              <w:sz w:val="20"/>
              <w:szCs w:val="20"/>
            </w:rPr>
            <w:t xml:space="preserve"> 16014022050</w:t>
          </w:r>
          <w:r w:rsidR="00001E24" w:rsidRPr="006F01EA">
            <w:rPr>
              <w:rFonts w:ascii="Arial" w:hAnsi="Arial" w:cs="Arial"/>
              <w:sz w:val="20"/>
              <w:szCs w:val="20"/>
            </w:rPr>
            <w:t xml:space="preserve"> </w:t>
          </w:r>
        </w:p>
      </w:tc>
    </w:tr>
  </w:tbl>
  <w:p w14:paraId="2A0AD00D" w14:textId="601736F4" w:rsidR="00001E24" w:rsidRPr="006F01EA" w:rsidRDefault="00001E24" w:rsidP="00B45203">
    <w:pPr>
      <w:pStyle w:val="Footer"/>
      <w:ind w:left="-1440"/>
      <w:jc w:val="center"/>
      <w:rPr>
        <w:rFonts w:ascii="Arial" w:hAnsi="Arial" w:cs="Arial"/>
      </w:rPr>
    </w:pPr>
  </w:p>
  <w:p w14:paraId="7BDC4614" w14:textId="75A41F2E" w:rsidR="00001E24" w:rsidRPr="006F01EA" w:rsidRDefault="00001E24" w:rsidP="00D851F1">
    <w:pPr>
      <w:pStyle w:val="Footer"/>
      <w:ind w:left="-1440"/>
      <w:jc w:val="cen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57A4F" w14:textId="77777777" w:rsidR="001A1905" w:rsidRDefault="001A1905" w:rsidP="001F0663">
      <w:pPr>
        <w:spacing w:after="0" w:line="240" w:lineRule="auto"/>
      </w:pPr>
      <w:r>
        <w:separator/>
      </w:r>
    </w:p>
  </w:footnote>
  <w:footnote w:type="continuationSeparator" w:id="0">
    <w:p w14:paraId="2FA987D5" w14:textId="77777777" w:rsidR="001A1905" w:rsidRDefault="001A1905"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001E24" w:rsidRDefault="00001E24">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001E24" w14:paraId="74AD5CF6" w14:textId="77777777" w:rsidTr="00A25C5E">
      <w:trPr>
        <w:trHeight w:val="907"/>
      </w:trPr>
      <w:tc>
        <w:tcPr>
          <w:tcW w:w="3572" w:type="dxa"/>
          <w:hideMark/>
        </w:tcPr>
        <w:p w14:paraId="09A2347E" w14:textId="2C134F66" w:rsidR="00001E24" w:rsidRDefault="00001E24" w:rsidP="00A25C5E">
          <w:pPr>
            <w:pStyle w:val="Header"/>
            <w:ind w:firstLine="258"/>
          </w:pPr>
          <w:bookmarkStart w:id="0"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001E24" w:rsidRDefault="00001E24"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001E24" w:rsidRDefault="00001E24"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166F0AF8" w:rsidR="00001E24" w:rsidRDefault="00001E24"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w:t>
          </w:r>
          <w:r w:rsidR="0002164D">
            <w:rPr>
              <w:rFonts w:ascii="Times New Roman" w:eastAsia="Times New Roman" w:hAnsi="Times New Roman" w:cs="Times New Roman"/>
              <w:b/>
              <w:color w:val="BC202E"/>
              <w:sz w:val="24"/>
              <w:szCs w:val="24"/>
            </w:rPr>
            <w:t xml:space="preserve"> &amp; Computer</w:t>
          </w:r>
          <w:r>
            <w:rPr>
              <w:rFonts w:ascii="Times New Roman" w:eastAsia="Times New Roman" w:hAnsi="Times New Roman" w:cs="Times New Roman"/>
              <w:b/>
              <w:color w:val="BC202E"/>
              <w:sz w:val="24"/>
              <w:szCs w:val="24"/>
            </w:rPr>
            <w:t xml:space="preserve"> Engineering</w:t>
          </w:r>
        </w:p>
      </w:tc>
      <w:tc>
        <w:tcPr>
          <w:tcW w:w="2199" w:type="dxa"/>
          <w:hideMark/>
        </w:tcPr>
        <w:p w14:paraId="581D3CAB" w14:textId="11F076F6" w:rsidR="00001E24" w:rsidRDefault="00001E24"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001E24" w:rsidRDefault="00001E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4C154B"/>
    <w:multiLevelType w:val="multilevel"/>
    <w:tmpl w:val="3F1A52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D1AA2"/>
    <w:multiLevelType w:val="hybridMultilevel"/>
    <w:tmpl w:val="8B56E446"/>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A7693"/>
    <w:multiLevelType w:val="hybridMultilevel"/>
    <w:tmpl w:val="D5C46A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CC5F18"/>
    <w:multiLevelType w:val="hybridMultilevel"/>
    <w:tmpl w:val="AB1037E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1E1188"/>
    <w:multiLevelType w:val="hybridMultilevel"/>
    <w:tmpl w:val="DCB0D5B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7A25477"/>
    <w:multiLevelType w:val="hybridMultilevel"/>
    <w:tmpl w:val="8B56E446"/>
    <w:lvl w:ilvl="0" w:tplc="E78C690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EB8426D"/>
    <w:multiLevelType w:val="hybridMultilevel"/>
    <w:tmpl w:val="CA105408"/>
    <w:lvl w:ilvl="0" w:tplc="01AC867C">
      <w:start w:val="5"/>
      <w:numFmt w:val="decimal"/>
      <w:lvlText w:val="CO%1."/>
      <w:lvlJc w:val="center"/>
      <w:pPr>
        <w:ind w:left="900" w:hanging="360"/>
      </w:pPr>
      <w:rPr>
        <w:rFonts w:hint="default"/>
      </w:rPr>
    </w:lvl>
    <w:lvl w:ilvl="1" w:tplc="40090019">
      <w:start w:val="1"/>
      <w:numFmt w:val="lowerLetter"/>
      <w:lvlText w:val="%2."/>
      <w:lvlJc w:val="left"/>
      <w:pPr>
        <w:ind w:left="1620" w:hanging="360"/>
      </w:pPr>
    </w:lvl>
    <w:lvl w:ilvl="2" w:tplc="4009001B">
      <w:start w:val="1"/>
      <w:numFmt w:val="lowerRoman"/>
      <w:lvlText w:val="%3."/>
      <w:lvlJc w:val="right"/>
      <w:pPr>
        <w:ind w:left="2340" w:hanging="180"/>
      </w:pPr>
    </w:lvl>
    <w:lvl w:ilvl="3" w:tplc="4009000F">
      <w:start w:val="1"/>
      <w:numFmt w:val="decimal"/>
      <w:lvlText w:val="%4."/>
      <w:lvlJc w:val="left"/>
      <w:pPr>
        <w:ind w:left="3060" w:hanging="360"/>
      </w:pPr>
    </w:lvl>
    <w:lvl w:ilvl="4" w:tplc="40090019">
      <w:start w:val="1"/>
      <w:numFmt w:val="lowerLetter"/>
      <w:lvlText w:val="%5."/>
      <w:lvlJc w:val="left"/>
      <w:pPr>
        <w:ind w:left="3780" w:hanging="360"/>
      </w:pPr>
    </w:lvl>
    <w:lvl w:ilvl="5" w:tplc="4009001B">
      <w:start w:val="1"/>
      <w:numFmt w:val="lowerRoman"/>
      <w:lvlText w:val="%6."/>
      <w:lvlJc w:val="right"/>
      <w:pPr>
        <w:ind w:left="4500" w:hanging="180"/>
      </w:pPr>
    </w:lvl>
    <w:lvl w:ilvl="6" w:tplc="4009000F">
      <w:start w:val="1"/>
      <w:numFmt w:val="decimal"/>
      <w:lvlText w:val="%7."/>
      <w:lvlJc w:val="left"/>
      <w:pPr>
        <w:ind w:left="5220" w:hanging="360"/>
      </w:pPr>
    </w:lvl>
    <w:lvl w:ilvl="7" w:tplc="40090019">
      <w:start w:val="1"/>
      <w:numFmt w:val="lowerLetter"/>
      <w:lvlText w:val="%8."/>
      <w:lvlJc w:val="left"/>
      <w:pPr>
        <w:ind w:left="5940" w:hanging="360"/>
      </w:pPr>
    </w:lvl>
    <w:lvl w:ilvl="8" w:tplc="4009001B">
      <w:start w:val="1"/>
      <w:numFmt w:val="lowerRoman"/>
      <w:lvlText w:val="%9."/>
      <w:lvlJc w:val="right"/>
      <w:pPr>
        <w:ind w:left="6660" w:hanging="180"/>
      </w:pPr>
    </w:lvl>
  </w:abstractNum>
  <w:abstractNum w:abstractNumId="16" w15:restartNumberingAfterBreak="0">
    <w:nsid w:val="2EBC1D35"/>
    <w:multiLevelType w:val="hybridMultilevel"/>
    <w:tmpl w:val="4F747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F635424"/>
    <w:multiLevelType w:val="multilevel"/>
    <w:tmpl w:val="54E2D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79187A"/>
    <w:multiLevelType w:val="multilevel"/>
    <w:tmpl w:val="6E24BB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C2EC3"/>
    <w:multiLevelType w:val="hybridMultilevel"/>
    <w:tmpl w:val="A8B6CBEA"/>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B6375C8"/>
    <w:multiLevelType w:val="hybridMultilevel"/>
    <w:tmpl w:val="E390D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7457004C"/>
    <w:multiLevelType w:val="hybridMultilevel"/>
    <w:tmpl w:val="1EB08F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97380B"/>
    <w:multiLevelType w:val="hybridMultilevel"/>
    <w:tmpl w:val="95E27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4395162">
    <w:abstractNumId w:val="5"/>
  </w:num>
  <w:num w:numId="2" w16cid:durableId="1824349491">
    <w:abstractNumId w:val="25"/>
  </w:num>
  <w:num w:numId="3" w16cid:durableId="800732622">
    <w:abstractNumId w:val="22"/>
  </w:num>
  <w:num w:numId="4" w16cid:durableId="507642949">
    <w:abstractNumId w:val="8"/>
  </w:num>
  <w:num w:numId="5" w16cid:durableId="646663312">
    <w:abstractNumId w:val="13"/>
  </w:num>
  <w:num w:numId="6" w16cid:durableId="1913271817">
    <w:abstractNumId w:val="0"/>
    <w:lvlOverride w:ilvl="0">
      <w:startOverride w:val="1"/>
    </w:lvlOverride>
  </w:num>
  <w:num w:numId="7" w16cid:durableId="745036176">
    <w:abstractNumId w:val="1"/>
  </w:num>
  <w:num w:numId="8" w16cid:durableId="512231073">
    <w:abstractNumId w:val="2"/>
  </w:num>
  <w:num w:numId="9" w16cid:durableId="34622433">
    <w:abstractNumId w:val="3"/>
  </w:num>
  <w:num w:numId="10" w16cid:durableId="1980643701">
    <w:abstractNumId w:val="14"/>
  </w:num>
  <w:num w:numId="11" w16cid:durableId="150412335">
    <w:abstractNumId w:val="12"/>
  </w:num>
  <w:num w:numId="12" w16cid:durableId="709649390">
    <w:abstractNumId w:val="7"/>
  </w:num>
  <w:num w:numId="13" w16cid:durableId="1489058561">
    <w:abstractNumId w:val="17"/>
  </w:num>
  <w:num w:numId="14" w16cid:durableId="1223100910">
    <w:abstractNumId w:val="15"/>
  </w:num>
  <w:num w:numId="15" w16cid:durableId="666519687">
    <w:abstractNumId w:val="18"/>
  </w:num>
  <w:num w:numId="16" w16cid:durableId="377821313">
    <w:abstractNumId w:val="4"/>
  </w:num>
  <w:num w:numId="17" w16cid:durableId="2102674273">
    <w:abstractNumId w:val="19"/>
  </w:num>
  <w:num w:numId="18" w16cid:durableId="325087785">
    <w:abstractNumId w:val="21"/>
  </w:num>
  <w:num w:numId="19" w16cid:durableId="230241285">
    <w:abstractNumId w:val="16"/>
  </w:num>
  <w:num w:numId="20" w16cid:durableId="678779010">
    <w:abstractNumId w:val="23"/>
  </w:num>
  <w:num w:numId="21" w16cid:durableId="525411444">
    <w:abstractNumId w:val="9"/>
  </w:num>
  <w:num w:numId="22" w16cid:durableId="2000383353">
    <w:abstractNumId w:val="24"/>
  </w:num>
  <w:num w:numId="23" w16cid:durableId="928273118">
    <w:abstractNumId w:val="20"/>
  </w:num>
  <w:num w:numId="24" w16cid:durableId="506331569">
    <w:abstractNumId w:val="10"/>
  </w:num>
  <w:num w:numId="25" w16cid:durableId="1074283083">
    <w:abstractNumId w:val="11"/>
  </w:num>
  <w:num w:numId="26" w16cid:durableId="18675195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SzNDKyMDQ3NjaysDBQ0lEKTi0uzszPAykwrQUAL4A2sCwAAAA="/>
  </w:docVars>
  <w:rsids>
    <w:rsidRoot w:val="00A83FB3"/>
    <w:rsid w:val="00001E24"/>
    <w:rsid w:val="00002E0C"/>
    <w:rsid w:val="0001388A"/>
    <w:rsid w:val="000167BB"/>
    <w:rsid w:val="000170F2"/>
    <w:rsid w:val="0002164D"/>
    <w:rsid w:val="000319B7"/>
    <w:rsid w:val="000415BC"/>
    <w:rsid w:val="00055261"/>
    <w:rsid w:val="00056543"/>
    <w:rsid w:val="00082E39"/>
    <w:rsid w:val="00095906"/>
    <w:rsid w:val="000B0D21"/>
    <w:rsid w:val="000B1195"/>
    <w:rsid w:val="000C780D"/>
    <w:rsid w:val="000D77CC"/>
    <w:rsid w:val="00102563"/>
    <w:rsid w:val="001163C5"/>
    <w:rsid w:val="00116786"/>
    <w:rsid w:val="00130B31"/>
    <w:rsid w:val="0014552C"/>
    <w:rsid w:val="00151AA1"/>
    <w:rsid w:val="001907A7"/>
    <w:rsid w:val="0019729C"/>
    <w:rsid w:val="001A1905"/>
    <w:rsid w:val="001D1135"/>
    <w:rsid w:val="001D3DB7"/>
    <w:rsid w:val="001D3DE7"/>
    <w:rsid w:val="001D6337"/>
    <w:rsid w:val="001D6C4B"/>
    <w:rsid w:val="001E1C7D"/>
    <w:rsid w:val="001F05B2"/>
    <w:rsid w:val="001F0663"/>
    <w:rsid w:val="002040B3"/>
    <w:rsid w:val="002121AB"/>
    <w:rsid w:val="00224B92"/>
    <w:rsid w:val="002326F9"/>
    <w:rsid w:val="00237216"/>
    <w:rsid w:val="00244762"/>
    <w:rsid w:val="0027317E"/>
    <w:rsid w:val="002915D6"/>
    <w:rsid w:val="00293E6F"/>
    <w:rsid w:val="002C3902"/>
    <w:rsid w:val="002F08F2"/>
    <w:rsid w:val="002F5852"/>
    <w:rsid w:val="00303CFD"/>
    <w:rsid w:val="00312C08"/>
    <w:rsid w:val="003374FC"/>
    <w:rsid w:val="00351687"/>
    <w:rsid w:val="003550B6"/>
    <w:rsid w:val="00364C90"/>
    <w:rsid w:val="003851B3"/>
    <w:rsid w:val="00391EED"/>
    <w:rsid w:val="003A493E"/>
    <w:rsid w:val="003B204E"/>
    <w:rsid w:val="003B4706"/>
    <w:rsid w:val="003D0899"/>
    <w:rsid w:val="003D3F4A"/>
    <w:rsid w:val="00415574"/>
    <w:rsid w:val="00431F83"/>
    <w:rsid w:val="004966CF"/>
    <w:rsid w:val="00497F0C"/>
    <w:rsid w:val="004B3742"/>
    <w:rsid w:val="004C21A7"/>
    <w:rsid w:val="004F2864"/>
    <w:rsid w:val="00512969"/>
    <w:rsid w:val="00520586"/>
    <w:rsid w:val="005447F0"/>
    <w:rsid w:val="00564036"/>
    <w:rsid w:val="00570221"/>
    <w:rsid w:val="005961E0"/>
    <w:rsid w:val="005E34C3"/>
    <w:rsid w:val="00602683"/>
    <w:rsid w:val="00620923"/>
    <w:rsid w:val="0063562B"/>
    <w:rsid w:val="00651621"/>
    <w:rsid w:val="00676058"/>
    <w:rsid w:val="00686E52"/>
    <w:rsid w:val="00694BF2"/>
    <w:rsid w:val="006A41BE"/>
    <w:rsid w:val="006A49D8"/>
    <w:rsid w:val="006A61C9"/>
    <w:rsid w:val="006C398B"/>
    <w:rsid w:val="006E5B83"/>
    <w:rsid w:val="006F01EA"/>
    <w:rsid w:val="006F3D16"/>
    <w:rsid w:val="00700A17"/>
    <w:rsid w:val="007222A3"/>
    <w:rsid w:val="00727D91"/>
    <w:rsid w:val="00734C04"/>
    <w:rsid w:val="00740539"/>
    <w:rsid w:val="00755695"/>
    <w:rsid w:val="007609F2"/>
    <w:rsid w:val="00782821"/>
    <w:rsid w:val="007A0AE3"/>
    <w:rsid w:val="007B3D3E"/>
    <w:rsid w:val="007B4853"/>
    <w:rsid w:val="007C140C"/>
    <w:rsid w:val="007F3DB1"/>
    <w:rsid w:val="007F5BAB"/>
    <w:rsid w:val="00814442"/>
    <w:rsid w:val="00817323"/>
    <w:rsid w:val="0083020D"/>
    <w:rsid w:val="00844E9D"/>
    <w:rsid w:val="00872493"/>
    <w:rsid w:val="00876FD9"/>
    <w:rsid w:val="008B20EA"/>
    <w:rsid w:val="008C2AA7"/>
    <w:rsid w:val="008E784B"/>
    <w:rsid w:val="009174D5"/>
    <w:rsid w:val="00971F53"/>
    <w:rsid w:val="009B314D"/>
    <w:rsid w:val="009D7460"/>
    <w:rsid w:val="009E0C8C"/>
    <w:rsid w:val="00A00E0D"/>
    <w:rsid w:val="00A013EB"/>
    <w:rsid w:val="00A025B0"/>
    <w:rsid w:val="00A07640"/>
    <w:rsid w:val="00A2234D"/>
    <w:rsid w:val="00A25C5E"/>
    <w:rsid w:val="00A758DD"/>
    <w:rsid w:val="00A77F79"/>
    <w:rsid w:val="00A83FB3"/>
    <w:rsid w:val="00AA1F5A"/>
    <w:rsid w:val="00AD380D"/>
    <w:rsid w:val="00B45203"/>
    <w:rsid w:val="00B647FC"/>
    <w:rsid w:val="00B66BDD"/>
    <w:rsid w:val="00B72A51"/>
    <w:rsid w:val="00B73D46"/>
    <w:rsid w:val="00B95C52"/>
    <w:rsid w:val="00BA17A0"/>
    <w:rsid w:val="00BA4D04"/>
    <w:rsid w:val="00BB2703"/>
    <w:rsid w:val="00BB7342"/>
    <w:rsid w:val="00BD2DF9"/>
    <w:rsid w:val="00C50B40"/>
    <w:rsid w:val="00C6503C"/>
    <w:rsid w:val="00C94493"/>
    <w:rsid w:val="00D261B5"/>
    <w:rsid w:val="00D50399"/>
    <w:rsid w:val="00D55363"/>
    <w:rsid w:val="00D66B1B"/>
    <w:rsid w:val="00D851F1"/>
    <w:rsid w:val="00D9521C"/>
    <w:rsid w:val="00DC03C2"/>
    <w:rsid w:val="00DC688B"/>
    <w:rsid w:val="00DE0A2D"/>
    <w:rsid w:val="00DF4713"/>
    <w:rsid w:val="00DF7758"/>
    <w:rsid w:val="00E23E2A"/>
    <w:rsid w:val="00E257A2"/>
    <w:rsid w:val="00E2737D"/>
    <w:rsid w:val="00E410D2"/>
    <w:rsid w:val="00E42FA6"/>
    <w:rsid w:val="00E451BC"/>
    <w:rsid w:val="00E806DF"/>
    <w:rsid w:val="00E865A2"/>
    <w:rsid w:val="00E8670A"/>
    <w:rsid w:val="00EA7DD6"/>
    <w:rsid w:val="00EB4151"/>
    <w:rsid w:val="00EB721C"/>
    <w:rsid w:val="00EE59A2"/>
    <w:rsid w:val="00EF1BBA"/>
    <w:rsid w:val="00F061A3"/>
    <w:rsid w:val="00F14B23"/>
    <w:rsid w:val="00F2075B"/>
    <w:rsid w:val="00F20D4F"/>
    <w:rsid w:val="00F625B4"/>
    <w:rsid w:val="00F75F36"/>
    <w:rsid w:val="00F76925"/>
    <w:rsid w:val="00F90063"/>
    <w:rsid w:val="00F95E97"/>
    <w:rsid w:val="00FC0B49"/>
    <w:rsid w:val="00FE537F"/>
    <w:rsid w:val="00FF3C5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BE36FCF6-F2A5-4DD0-B4B2-45A481091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8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styleId="Hyperlink">
    <w:name w:val="Hyperlink"/>
    <w:basedOn w:val="DefaultParagraphFont"/>
    <w:uiPriority w:val="99"/>
    <w:unhideWhenUsed/>
    <w:rsid w:val="007B3D3E"/>
    <w:rPr>
      <w:color w:val="0000FF" w:themeColor="hyperlink"/>
      <w:u w:val="single"/>
    </w:rPr>
  </w:style>
  <w:style w:type="character" w:customStyle="1" w:styleId="UnresolvedMention1">
    <w:name w:val="Unresolved Mention1"/>
    <w:basedOn w:val="DefaultParagraphFont"/>
    <w:uiPriority w:val="99"/>
    <w:semiHidden/>
    <w:unhideWhenUsed/>
    <w:rsid w:val="007B3D3E"/>
    <w:rPr>
      <w:color w:val="605E5C"/>
      <w:shd w:val="clear" w:color="auto" w:fill="E1DFDD"/>
    </w:rPr>
  </w:style>
  <w:style w:type="paragraph" w:customStyle="1" w:styleId="Default">
    <w:name w:val="Default"/>
    <w:rsid w:val="00244762"/>
    <w:pPr>
      <w:autoSpaceDE w:val="0"/>
      <w:autoSpaceDN w:val="0"/>
      <w:adjustRightInd w:val="0"/>
      <w:spacing w:after="0" w:line="240" w:lineRule="auto"/>
    </w:pPr>
    <w:rPr>
      <w:rFonts w:ascii="Times New Roman" w:hAnsi="Times New Roman" w:cs="Times New Roman"/>
      <w:color w:val="000000"/>
      <w:sz w:val="24"/>
      <w:szCs w:val="24"/>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89346">
      <w:bodyDiv w:val="1"/>
      <w:marLeft w:val="0"/>
      <w:marRight w:val="0"/>
      <w:marTop w:val="0"/>
      <w:marBottom w:val="0"/>
      <w:divBdr>
        <w:top w:val="none" w:sz="0" w:space="0" w:color="auto"/>
        <w:left w:val="none" w:sz="0" w:space="0" w:color="auto"/>
        <w:bottom w:val="none" w:sz="0" w:space="0" w:color="auto"/>
        <w:right w:val="none" w:sz="0" w:space="0" w:color="auto"/>
      </w:divBdr>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311205419">
      <w:bodyDiv w:val="1"/>
      <w:marLeft w:val="0"/>
      <w:marRight w:val="0"/>
      <w:marTop w:val="0"/>
      <w:marBottom w:val="0"/>
      <w:divBdr>
        <w:top w:val="none" w:sz="0" w:space="0" w:color="auto"/>
        <w:left w:val="none" w:sz="0" w:space="0" w:color="auto"/>
        <w:bottom w:val="none" w:sz="0" w:space="0" w:color="auto"/>
        <w:right w:val="none" w:sz="0" w:space="0" w:color="auto"/>
      </w:divBdr>
    </w:div>
    <w:div w:id="1362625990">
      <w:bodyDiv w:val="1"/>
      <w:marLeft w:val="0"/>
      <w:marRight w:val="0"/>
      <w:marTop w:val="0"/>
      <w:marBottom w:val="0"/>
      <w:divBdr>
        <w:top w:val="none" w:sz="0" w:space="0" w:color="auto"/>
        <w:left w:val="none" w:sz="0" w:space="0" w:color="auto"/>
        <w:bottom w:val="none" w:sz="0" w:space="0" w:color="auto"/>
        <w:right w:val="none" w:sz="0" w:space="0" w:color="auto"/>
      </w:divBdr>
    </w:div>
    <w:div w:id="1375697522">
      <w:bodyDiv w:val="1"/>
      <w:marLeft w:val="0"/>
      <w:marRight w:val="0"/>
      <w:marTop w:val="0"/>
      <w:marBottom w:val="0"/>
      <w:divBdr>
        <w:top w:val="none" w:sz="0" w:space="0" w:color="auto"/>
        <w:left w:val="none" w:sz="0" w:space="0" w:color="auto"/>
        <w:bottom w:val="none" w:sz="0" w:space="0" w:color="auto"/>
        <w:right w:val="none" w:sz="0" w:space="0" w:color="auto"/>
      </w:divBdr>
      <w:divsChild>
        <w:div w:id="83654990">
          <w:marLeft w:val="0"/>
          <w:marRight w:val="0"/>
          <w:marTop w:val="0"/>
          <w:marBottom w:val="0"/>
          <w:divBdr>
            <w:top w:val="none" w:sz="0" w:space="0" w:color="auto"/>
            <w:left w:val="none" w:sz="0" w:space="0" w:color="auto"/>
            <w:bottom w:val="none" w:sz="0" w:space="0" w:color="auto"/>
            <w:right w:val="none" w:sz="0" w:space="0" w:color="auto"/>
          </w:divBdr>
          <w:divsChild>
            <w:div w:id="1202211227">
              <w:marLeft w:val="0"/>
              <w:marRight w:val="0"/>
              <w:marTop w:val="0"/>
              <w:marBottom w:val="0"/>
              <w:divBdr>
                <w:top w:val="none" w:sz="0" w:space="0" w:color="auto"/>
                <w:left w:val="none" w:sz="0" w:space="0" w:color="auto"/>
                <w:bottom w:val="none" w:sz="0" w:space="0" w:color="auto"/>
                <w:right w:val="none" w:sz="0" w:space="0" w:color="auto"/>
              </w:divBdr>
            </w:div>
            <w:div w:id="1801654135">
              <w:marLeft w:val="0"/>
              <w:marRight w:val="0"/>
              <w:marTop w:val="0"/>
              <w:marBottom w:val="0"/>
              <w:divBdr>
                <w:top w:val="none" w:sz="0" w:space="0" w:color="auto"/>
                <w:left w:val="none" w:sz="0" w:space="0" w:color="auto"/>
                <w:bottom w:val="none" w:sz="0" w:space="0" w:color="auto"/>
                <w:right w:val="none" w:sz="0" w:space="0" w:color="auto"/>
              </w:divBdr>
            </w:div>
            <w:div w:id="1678266732">
              <w:marLeft w:val="0"/>
              <w:marRight w:val="0"/>
              <w:marTop w:val="0"/>
              <w:marBottom w:val="0"/>
              <w:divBdr>
                <w:top w:val="none" w:sz="0" w:space="0" w:color="auto"/>
                <w:left w:val="none" w:sz="0" w:space="0" w:color="auto"/>
                <w:bottom w:val="none" w:sz="0" w:space="0" w:color="auto"/>
                <w:right w:val="none" w:sz="0" w:space="0" w:color="auto"/>
              </w:divBdr>
            </w:div>
            <w:div w:id="1304774145">
              <w:marLeft w:val="0"/>
              <w:marRight w:val="0"/>
              <w:marTop w:val="0"/>
              <w:marBottom w:val="0"/>
              <w:divBdr>
                <w:top w:val="none" w:sz="0" w:space="0" w:color="auto"/>
                <w:left w:val="none" w:sz="0" w:space="0" w:color="auto"/>
                <w:bottom w:val="none" w:sz="0" w:space="0" w:color="auto"/>
                <w:right w:val="none" w:sz="0" w:space="0" w:color="auto"/>
              </w:divBdr>
            </w:div>
            <w:div w:id="819154367">
              <w:marLeft w:val="0"/>
              <w:marRight w:val="0"/>
              <w:marTop w:val="0"/>
              <w:marBottom w:val="0"/>
              <w:divBdr>
                <w:top w:val="none" w:sz="0" w:space="0" w:color="auto"/>
                <w:left w:val="none" w:sz="0" w:space="0" w:color="auto"/>
                <w:bottom w:val="none" w:sz="0" w:space="0" w:color="auto"/>
                <w:right w:val="none" w:sz="0" w:space="0" w:color="auto"/>
              </w:divBdr>
            </w:div>
            <w:div w:id="803081021">
              <w:marLeft w:val="0"/>
              <w:marRight w:val="0"/>
              <w:marTop w:val="0"/>
              <w:marBottom w:val="0"/>
              <w:divBdr>
                <w:top w:val="none" w:sz="0" w:space="0" w:color="auto"/>
                <w:left w:val="none" w:sz="0" w:space="0" w:color="auto"/>
                <w:bottom w:val="none" w:sz="0" w:space="0" w:color="auto"/>
                <w:right w:val="none" w:sz="0" w:space="0" w:color="auto"/>
              </w:divBdr>
            </w:div>
            <w:div w:id="926958658">
              <w:marLeft w:val="0"/>
              <w:marRight w:val="0"/>
              <w:marTop w:val="0"/>
              <w:marBottom w:val="0"/>
              <w:divBdr>
                <w:top w:val="none" w:sz="0" w:space="0" w:color="auto"/>
                <w:left w:val="none" w:sz="0" w:space="0" w:color="auto"/>
                <w:bottom w:val="none" w:sz="0" w:space="0" w:color="auto"/>
                <w:right w:val="none" w:sz="0" w:space="0" w:color="auto"/>
              </w:divBdr>
            </w:div>
            <w:div w:id="729764254">
              <w:marLeft w:val="0"/>
              <w:marRight w:val="0"/>
              <w:marTop w:val="0"/>
              <w:marBottom w:val="0"/>
              <w:divBdr>
                <w:top w:val="none" w:sz="0" w:space="0" w:color="auto"/>
                <w:left w:val="none" w:sz="0" w:space="0" w:color="auto"/>
                <w:bottom w:val="none" w:sz="0" w:space="0" w:color="auto"/>
                <w:right w:val="none" w:sz="0" w:space="0" w:color="auto"/>
              </w:divBdr>
            </w:div>
            <w:div w:id="824397091">
              <w:marLeft w:val="0"/>
              <w:marRight w:val="0"/>
              <w:marTop w:val="0"/>
              <w:marBottom w:val="0"/>
              <w:divBdr>
                <w:top w:val="none" w:sz="0" w:space="0" w:color="auto"/>
                <w:left w:val="none" w:sz="0" w:space="0" w:color="auto"/>
                <w:bottom w:val="none" w:sz="0" w:space="0" w:color="auto"/>
                <w:right w:val="none" w:sz="0" w:space="0" w:color="auto"/>
              </w:divBdr>
            </w:div>
            <w:div w:id="1636521868">
              <w:marLeft w:val="0"/>
              <w:marRight w:val="0"/>
              <w:marTop w:val="0"/>
              <w:marBottom w:val="0"/>
              <w:divBdr>
                <w:top w:val="none" w:sz="0" w:space="0" w:color="auto"/>
                <w:left w:val="none" w:sz="0" w:space="0" w:color="auto"/>
                <w:bottom w:val="none" w:sz="0" w:space="0" w:color="auto"/>
                <w:right w:val="none" w:sz="0" w:space="0" w:color="auto"/>
              </w:divBdr>
            </w:div>
            <w:div w:id="812798080">
              <w:marLeft w:val="0"/>
              <w:marRight w:val="0"/>
              <w:marTop w:val="0"/>
              <w:marBottom w:val="0"/>
              <w:divBdr>
                <w:top w:val="none" w:sz="0" w:space="0" w:color="auto"/>
                <w:left w:val="none" w:sz="0" w:space="0" w:color="auto"/>
                <w:bottom w:val="none" w:sz="0" w:space="0" w:color="auto"/>
                <w:right w:val="none" w:sz="0" w:space="0" w:color="auto"/>
              </w:divBdr>
            </w:div>
            <w:div w:id="1724449946">
              <w:marLeft w:val="0"/>
              <w:marRight w:val="0"/>
              <w:marTop w:val="0"/>
              <w:marBottom w:val="0"/>
              <w:divBdr>
                <w:top w:val="none" w:sz="0" w:space="0" w:color="auto"/>
                <w:left w:val="none" w:sz="0" w:space="0" w:color="auto"/>
                <w:bottom w:val="none" w:sz="0" w:space="0" w:color="auto"/>
                <w:right w:val="none" w:sz="0" w:space="0" w:color="auto"/>
              </w:divBdr>
            </w:div>
            <w:div w:id="244415088">
              <w:marLeft w:val="0"/>
              <w:marRight w:val="0"/>
              <w:marTop w:val="0"/>
              <w:marBottom w:val="0"/>
              <w:divBdr>
                <w:top w:val="none" w:sz="0" w:space="0" w:color="auto"/>
                <w:left w:val="none" w:sz="0" w:space="0" w:color="auto"/>
                <w:bottom w:val="none" w:sz="0" w:space="0" w:color="auto"/>
                <w:right w:val="none" w:sz="0" w:space="0" w:color="auto"/>
              </w:divBdr>
            </w:div>
            <w:div w:id="1484858456">
              <w:marLeft w:val="0"/>
              <w:marRight w:val="0"/>
              <w:marTop w:val="0"/>
              <w:marBottom w:val="0"/>
              <w:divBdr>
                <w:top w:val="none" w:sz="0" w:space="0" w:color="auto"/>
                <w:left w:val="none" w:sz="0" w:space="0" w:color="auto"/>
                <w:bottom w:val="none" w:sz="0" w:space="0" w:color="auto"/>
                <w:right w:val="none" w:sz="0" w:space="0" w:color="auto"/>
              </w:divBdr>
            </w:div>
            <w:div w:id="1134714175">
              <w:marLeft w:val="0"/>
              <w:marRight w:val="0"/>
              <w:marTop w:val="0"/>
              <w:marBottom w:val="0"/>
              <w:divBdr>
                <w:top w:val="none" w:sz="0" w:space="0" w:color="auto"/>
                <w:left w:val="none" w:sz="0" w:space="0" w:color="auto"/>
                <w:bottom w:val="none" w:sz="0" w:space="0" w:color="auto"/>
                <w:right w:val="none" w:sz="0" w:space="0" w:color="auto"/>
              </w:divBdr>
            </w:div>
            <w:div w:id="1300037850">
              <w:marLeft w:val="0"/>
              <w:marRight w:val="0"/>
              <w:marTop w:val="0"/>
              <w:marBottom w:val="0"/>
              <w:divBdr>
                <w:top w:val="none" w:sz="0" w:space="0" w:color="auto"/>
                <w:left w:val="none" w:sz="0" w:space="0" w:color="auto"/>
                <w:bottom w:val="none" w:sz="0" w:space="0" w:color="auto"/>
                <w:right w:val="none" w:sz="0" w:space="0" w:color="auto"/>
              </w:divBdr>
            </w:div>
            <w:div w:id="849563502">
              <w:marLeft w:val="0"/>
              <w:marRight w:val="0"/>
              <w:marTop w:val="0"/>
              <w:marBottom w:val="0"/>
              <w:divBdr>
                <w:top w:val="none" w:sz="0" w:space="0" w:color="auto"/>
                <w:left w:val="none" w:sz="0" w:space="0" w:color="auto"/>
                <w:bottom w:val="none" w:sz="0" w:space="0" w:color="auto"/>
                <w:right w:val="none" w:sz="0" w:space="0" w:color="auto"/>
              </w:divBdr>
            </w:div>
            <w:div w:id="1352494766">
              <w:marLeft w:val="0"/>
              <w:marRight w:val="0"/>
              <w:marTop w:val="0"/>
              <w:marBottom w:val="0"/>
              <w:divBdr>
                <w:top w:val="none" w:sz="0" w:space="0" w:color="auto"/>
                <w:left w:val="none" w:sz="0" w:space="0" w:color="auto"/>
                <w:bottom w:val="none" w:sz="0" w:space="0" w:color="auto"/>
                <w:right w:val="none" w:sz="0" w:space="0" w:color="auto"/>
              </w:divBdr>
            </w:div>
            <w:div w:id="860556355">
              <w:marLeft w:val="0"/>
              <w:marRight w:val="0"/>
              <w:marTop w:val="0"/>
              <w:marBottom w:val="0"/>
              <w:divBdr>
                <w:top w:val="none" w:sz="0" w:space="0" w:color="auto"/>
                <w:left w:val="none" w:sz="0" w:space="0" w:color="auto"/>
                <w:bottom w:val="none" w:sz="0" w:space="0" w:color="auto"/>
                <w:right w:val="none" w:sz="0" w:space="0" w:color="auto"/>
              </w:divBdr>
            </w:div>
            <w:div w:id="2145150440">
              <w:marLeft w:val="0"/>
              <w:marRight w:val="0"/>
              <w:marTop w:val="0"/>
              <w:marBottom w:val="0"/>
              <w:divBdr>
                <w:top w:val="none" w:sz="0" w:space="0" w:color="auto"/>
                <w:left w:val="none" w:sz="0" w:space="0" w:color="auto"/>
                <w:bottom w:val="none" w:sz="0" w:space="0" w:color="auto"/>
                <w:right w:val="none" w:sz="0" w:space="0" w:color="auto"/>
              </w:divBdr>
            </w:div>
            <w:div w:id="384335627">
              <w:marLeft w:val="0"/>
              <w:marRight w:val="0"/>
              <w:marTop w:val="0"/>
              <w:marBottom w:val="0"/>
              <w:divBdr>
                <w:top w:val="none" w:sz="0" w:space="0" w:color="auto"/>
                <w:left w:val="none" w:sz="0" w:space="0" w:color="auto"/>
                <w:bottom w:val="none" w:sz="0" w:space="0" w:color="auto"/>
                <w:right w:val="none" w:sz="0" w:space="0" w:color="auto"/>
              </w:divBdr>
            </w:div>
            <w:div w:id="1675918431">
              <w:marLeft w:val="0"/>
              <w:marRight w:val="0"/>
              <w:marTop w:val="0"/>
              <w:marBottom w:val="0"/>
              <w:divBdr>
                <w:top w:val="none" w:sz="0" w:space="0" w:color="auto"/>
                <w:left w:val="none" w:sz="0" w:space="0" w:color="auto"/>
                <w:bottom w:val="none" w:sz="0" w:space="0" w:color="auto"/>
                <w:right w:val="none" w:sz="0" w:space="0" w:color="auto"/>
              </w:divBdr>
            </w:div>
            <w:div w:id="18610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428848198">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827084402">
      <w:bodyDiv w:val="1"/>
      <w:marLeft w:val="0"/>
      <w:marRight w:val="0"/>
      <w:marTop w:val="0"/>
      <w:marBottom w:val="0"/>
      <w:divBdr>
        <w:top w:val="none" w:sz="0" w:space="0" w:color="auto"/>
        <w:left w:val="none" w:sz="0" w:space="0" w:color="auto"/>
        <w:bottom w:val="none" w:sz="0" w:space="0" w:color="auto"/>
        <w:right w:val="none" w:sz="0" w:space="0" w:color="auto"/>
      </w:divBdr>
      <w:divsChild>
        <w:div w:id="1590578404">
          <w:marLeft w:val="360"/>
          <w:marRight w:val="360"/>
          <w:marTop w:val="180"/>
          <w:marBottom w:val="180"/>
          <w:divBdr>
            <w:top w:val="single" w:sz="6" w:space="0" w:color="000000"/>
            <w:left w:val="single" w:sz="6" w:space="9" w:color="000000"/>
            <w:bottom w:val="single" w:sz="6" w:space="0" w:color="000000"/>
            <w:right w:val="single" w:sz="6" w:space="9" w:color="000000"/>
          </w:divBdr>
        </w:div>
        <w:div w:id="1881934979">
          <w:marLeft w:val="360"/>
          <w:marRight w:val="360"/>
          <w:marTop w:val="180"/>
          <w:marBottom w:val="180"/>
          <w:divBdr>
            <w:top w:val="single" w:sz="6" w:space="0" w:color="000000"/>
            <w:left w:val="single" w:sz="6" w:space="9" w:color="000000"/>
            <w:bottom w:val="single" w:sz="6" w:space="0" w:color="000000"/>
            <w:right w:val="single" w:sz="6" w:space="9" w:color="000000"/>
          </w:divBdr>
        </w:div>
      </w:divsChild>
    </w:div>
    <w:div w:id="1906067870">
      <w:bodyDiv w:val="1"/>
      <w:marLeft w:val="0"/>
      <w:marRight w:val="0"/>
      <w:marTop w:val="0"/>
      <w:marBottom w:val="0"/>
      <w:divBdr>
        <w:top w:val="none" w:sz="0" w:space="0" w:color="auto"/>
        <w:left w:val="none" w:sz="0" w:space="0" w:color="auto"/>
        <w:bottom w:val="none" w:sz="0" w:space="0" w:color="auto"/>
        <w:right w:val="none" w:sz="0" w:space="0" w:color="auto"/>
      </w:divBdr>
      <w:divsChild>
        <w:div w:id="1524393187">
          <w:marLeft w:val="0"/>
          <w:marRight w:val="0"/>
          <w:marTop w:val="0"/>
          <w:marBottom w:val="0"/>
          <w:divBdr>
            <w:top w:val="none" w:sz="0" w:space="0" w:color="auto"/>
            <w:left w:val="none" w:sz="0" w:space="0" w:color="auto"/>
            <w:bottom w:val="none" w:sz="0" w:space="0" w:color="auto"/>
            <w:right w:val="none" w:sz="0" w:space="0" w:color="auto"/>
          </w:divBdr>
          <w:divsChild>
            <w:div w:id="1701780347">
              <w:marLeft w:val="0"/>
              <w:marRight w:val="0"/>
              <w:marTop w:val="0"/>
              <w:marBottom w:val="0"/>
              <w:divBdr>
                <w:top w:val="none" w:sz="0" w:space="0" w:color="auto"/>
                <w:left w:val="none" w:sz="0" w:space="0" w:color="auto"/>
                <w:bottom w:val="none" w:sz="0" w:space="0" w:color="auto"/>
                <w:right w:val="none" w:sz="0" w:space="0" w:color="auto"/>
              </w:divBdr>
            </w:div>
            <w:div w:id="1030256522">
              <w:marLeft w:val="0"/>
              <w:marRight w:val="0"/>
              <w:marTop w:val="0"/>
              <w:marBottom w:val="0"/>
              <w:divBdr>
                <w:top w:val="none" w:sz="0" w:space="0" w:color="auto"/>
                <w:left w:val="none" w:sz="0" w:space="0" w:color="auto"/>
                <w:bottom w:val="none" w:sz="0" w:space="0" w:color="auto"/>
                <w:right w:val="none" w:sz="0" w:space="0" w:color="auto"/>
              </w:divBdr>
            </w:div>
            <w:div w:id="47414403">
              <w:marLeft w:val="0"/>
              <w:marRight w:val="0"/>
              <w:marTop w:val="0"/>
              <w:marBottom w:val="0"/>
              <w:divBdr>
                <w:top w:val="none" w:sz="0" w:space="0" w:color="auto"/>
                <w:left w:val="none" w:sz="0" w:space="0" w:color="auto"/>
                <w:bottom w:val="none" w:sz="0" w:space="0" w:color="auto"/>
                <w:right w:val="none" w:sz="0" w:space="0" w:color="auto"/>
              </w:divBdr>
            </w:div>
            <w:div w:id="1371766172">
              <w:marLeft w:val="0"/>
              <w:marRight w:val="0"/>
              <w:marTop w:val="0"/>
              <w:marBottom w:val="0"/>
              <w:divBdr>
                <w:top w:val="none" w:sz="0" w:space="0" w:color="auto"/>
                <w:left w:val="none" w:sz="0" w:space="0" w:color="auto"/>
                <w:bottom w:val="none" w:sz="0" w:space="0" w:color="auto"/>
                <w:right w:val="none" w:sz="0" w:space="0" w:color="auto"/>
              </w:divBdr>
            </w:div>
            <w:div w:id="119693976">
              <w:marLeft w:val="0"/>
              <w:marRight w:val="0"/>
              <w:marTop w:val="0"/>
              <w:marBottom w:val="0"/>
              <w:divBdr>
                <w:top w:val="none" w:sz="0" w:space="0" w:color="auto"/>
                <w:left w:val="none" w:sz="0" w:space="0" w:color="auto"/>
                <w:bottom w:val="none" w:sz="0" w:space="0" w:color="auto"/>
                <w:right w:val="none" w:sz="0" w:space="0" w:color="auto"/>
              </w:divBdr>
            </w:div>
            <w:div w:id="2127848806">
              <w:marLeft w:val="0"/>
              <w:marRight w:val="0"/>
              <w:marTop w:val="0"/>
              <w:marBottom w:val="0"/>
              <w:divBdr>
                <w:top w:val="none" w:sz="0" w:space="0" w:color="auto"/>
                <w:left w:val="none" w:sz="0" w:space="0" w:color="auto"/>
                <w:bottom w:val="none" w:sz="0" w:space="0" w:color="auto"/>
                <w:right w:val="none" w:sz="0" w:space="0" w:color="auto"/>
              </w:divBdr>
            </w:div>
            <w:div w:id="586768252">
              <w:marLeft w:val="0"/>
              <w:marRight w:val="0"/>
              <w:marTop w:val="0"/>
              <w:marBottom w:val="0"/>
              <w:divBdr>
                <w:top w:val="none" w:sz="0" w:space="0" w:color="auto"/>
                <w:left w:val="none" w:sz="0" w:space="0" w:color="auto"/>
                <w:bottom w:val="none" w:sz="0" w:space="0" w:color="auto"/>
                <w:right w:val="none" w:sz="0" w:space="0" w:color="auto"/>
              </w:divBdr>
            </w:div>
            <w:div w:id="799810911">
              <w:marLeft w:val="0"/>
              <w:marRight w:val="0"/>
              <w:marTop w:val="0"/>
              <w:marBottom w:val="0"/>
              <w:divBdr>
                <w:top w:val="none" w:sz="0" w:space="0" w:color="auto"/>
                <w:left w:val="none" w:sz="0" w:space="0" w:color="auto"/>
                <w:bottom w:val="none" w:sz="0" w:space="0" w:color="auto"/>
                <w:right w:val="none" w:sz="0" w:space="0" w:color="auto"/>
              </w:divBdr>
            </w:div>
            <w:div w:id="968706433">
              <w:marLeft w:val="0"/>
              <w:marRight w:val="0"/>
              <w:marTop w:val="0"/>
              <w:marBottom w:val="0"/>
              <w:divBdr>
                <w:top w:val="none" w:sz="0" w:space="0" w:color="auto"/>
                <w:left w:val="none" w:sz="0" w:space="0" w:color="auto"/>
                <w:bottom w:val="none" w:sz="0" w:space="0" w:color="auto"/>
                <w:right w:val="none" w:sz="0" w:space="0" w:color="auto"/>
              </w:divBdr>
            </w:div>
            <w:div w:id="2135051939">
              <w:marLeft w:val="0"/>
              <w:marRight w:val="0"/>
              <w:marTop w:val="0"/>
              <w:marBottom w:val="0"/>
              <w:divBdr>
                <w:top w:val="none" w:sz="0" w:space="0" w:color="auto"/>
                <w:left w:val="none" w:sz="0" w:space="0" w:color="auto"/>
                <w:bottom w:val="none" w:sz="0" w:space="0" w:color="auto"/>
                <w:right w:val="none" w:sz="0" w:space="0" w:color="auto"/>
              </w:divBdr>
            </w:div>
            <w:div w:id="1691026473">
              <w:marLeft w:val="0"/>
              <w:marRight w:val="0"/>
              <w:marTop w:val="0"/>
              <w:marBottom w:val="0"/>
              <w:divBdr>
                <w:top w:val="none" w:sz="0" w:space="0" w:color="auto"/>
                <w:left w:val="none" w:sz="0" w:space="0" w:color="auto"/>
                <w:bottom w:val="none" w:sz="0" w:space="0" w:color="auto"/>
                <w:right w:val="none" w:sz="0" w:space="0" w:color="auto"/>
              </w:divBdr>
            </w:div>
            <w:div w:id="301157707">
              <w:marLeft w:val="0"/>
              <w:marRight w:val="0"/>
              <w:marTop w:val="0"/>
              <w:marBottom w:val="0"/>
              <w:divBdr>
                <w:top w:val="none" w:sz="0" w:space="0" w:color="auto"/>
                <w:left w:val="none" w:sz="0" w:space="0" w:color="auto"/>
                <w:bottom w:val="none" w:sz="0" w:space="0" w:color="auto"/>
                <w:right w:val="none" w:sz="0" w:space="0" w:color="auto"/>
              </w:divBdr>
            </w:div>
            <w:div w:id="1355496399">
              <w:marLeft w:val="0"/>
              <w:marRight w:val="0"/>
              <w:marTop w:val="0"/>
              <w:marBottom w:val="0"/>
              <w:divBdr>
                <w:top w:val="none" w:sz="0" w:space="0" w:color="auto"/>
                <w:left w:val="none" w:sz="0" w:space="0" w:color="auto"/>
                <w:bottom w:val="none" w:sz="0" w:space="0" w:color="auto"/>
                <w:right w:val="none" w:sz="0" w:space="0" w:color="auto"/>
              </w:divBdr>
            </w:div>
            <w:div w:id="2146577653">
              <w:marLeft w:val="0"/>
              <w:marRight w:val="0"/>
              <w:marTop w:val="0"/>
              <w:marBottom w:val="0"/>
              <w:divBdr>
                <w:top w:val="none" w:sz="0" w:space="0" w:color="auto"/>
                <w:left w:val="none" w:sz="0" w:space="0" w:color="auto"/>
                <w:bottom w:val="none" w:sz="0" w:space="0" w:color="auto"/>
                <w:right w:val="none" w:sz="0" w:space="0" w:color="auto"/>
              </w:divBdr>
            </w:div>
            <w:div w:id="1231188461">
              <w:marLeft w:val="0"/>
              <w:marRight w:val="0"/>
              <w:marTop w:val="0"/>
              <w:marBottom w:val="0"/>
              <w:divBdr>
                <w:top w:val="none" w:sz="0" w:space="0" w:color="auto"/>
                <w:left w:val="none" w:sz="0" w:space="0" w:color="auto"/>
                <w:bottom w:val="none" w:sz="0" w:space="0" w:color="auto"/>
                <w:right w:val="none" w:sz="0" w:space="0" w:color="auto"/>
              </w:divBdr>
            </w:div>
            <w:div w:id="1294871877">
              <w:marLeft w:val="0"/>
              <w:marRight w:val="0"/>
              <w:marTop w:val="0"/>
              <w:marBottom w:val="0"/>
              <w:divBdr>
                <w:top w:val="none" w:sz="0" w:space="0" w:color="auto"/>
                <w:left w:val="none" w:sz="0" w:space="0" w:color="auto"/>
                <w:bottom w:val="none" w:sz="0" w:space="0" w:color="auto"/>
                <w:right w:val="none" w:sz="0" w:space="0" w:color="auto"/>
              </w:divBdr>
            </w:div>
            <w:div w:id="928395240">
              <w:marLeft w:val="0"/>
              <w:marRight w:val="0"/>
              <w:marTop w:val="0"/>
              <w:marBottom w:val="0"/>
              <w:divBdr>
                <w:top w:val="none" w:sz="0" w:space="0" w:color="auto"/>
                <w:left w:val="none" w:sz="0" w:space="0" w:color="auto"/>
                <w:bottom w:val="none" w:sz="0" w:space="0" w:color="auto"/>
                <w:right w:val="none" w:sz="0" w:space="0" w:color="auto"/>
              </w:divBdr>
            </w:div>
            <w:div w:id="1899508637">
              <w:marLeft w:val="0"/>
              <w:marRight w:val="0"/>
              <w:marTop w:val="0"/>
              <w:marBottom w:val="0"/>
              <w:divBdr>
                <w:top w:val="none" w:sz="0" w:space="0" w:color="auto"/>
                <w:left w:val="none" w:sz="0" w:space="0" w:color="auto"/>
                <w:bottom w:val="none" w:sz="0" w:space="0" w:color="auto"/>
                <w:right w:val="none" w:sz="0" w:space="0" w:color="auto"/>
              </w:divBdr>
            </w:div>
            <w:div w:id="613369393">
              <w:marLeft w:val="0"/>
              <w:marRight w:val="0"/>
              <w:marTop w:val="0"/>
              <w:marBottom w:val="0"/>
              <w:divBdr>
                <w:top w:val="none" w:sz="0" w:space="0" w:color="auto"/>
                <w:left w:val="none" w:sz="0" w:space="0" w:color="auto"/>
                <w:bottom w:val="none" w:sz="0" w:space="0" w:color="auto"/>
                <w:right w:val="none" w:sz="0" w:space="0" w:color="auto"/>
              </w:divBdr>
            </w:div>
            <w:div w:id="1585070570">
              <w:marLeft w:val="0"/>
              <w:marRight w:val="0"/>
              <w:marTop w:val="0"/>
              <w:marBottom w:val="0"/>
              <w:divBdr>
                <w:top w:val="none" w:sz="0" w:space="0" w:color="auto"/>
                <w:left w:val="none" w:sz="0" w:space="0" w:color="auto"/>
                <w:bottom w:val="none" w:sz="0" w:space="0" w:color="auto"/>
                <w:right w:val="none" w:sz="0" w:space="0" w:color="auto"/>
              </w:divBdr>
            </w:div>
            <w:div w:id="1209028413">
              <w:marLeft w:val="0"/>
              <w:marRight w:val="0"/>
              <w:marTop w:val="0"/>
              <w:marBottom w:val="0"/>
              <w:divBdr>
                <w:top w:val="none" w:sz="0" w:space="0" w:color="auto"/>
                <w:left w:val="none" w:sz="0" w:space="0" w:color="auto"/>
                <w:bottom w:val="none" w:sz="0" w:space="0" w:color="auto"/>
                <w:right w:val="none" w:sz="0" w:space="0" w:color="auto"/>
              </w:divBdr>
            </w:div>
            <w:div w:id="2086686972">
              <w:marLeft w:val="0"/>
              <w:marRight w:val="0"/>
              <w:marTop w:val="0"/>
              <w:marBottom w:val="0"/>
              <w:divBdr>
                <w:top w:val="none" w:sz="0" w:space="0" w:color="auto"/>
                <w:left w:val="none" w:sz="0" w:space="0" w:color="auto"/>
                <w:bottom w:val="none" w:sz="0" w:space="0" w:color="auto"/>
                <w:right w:val="none" w:sz="0" w:space="0" w:color="auto"/>
              </w:divBdr>
            </w:div>
            <w:div w:id="2097506960">
              <w:marLeft w:val="0"/>
              <w:marRight w:val="0"/>
              <w:marTop w:val="0"/>
              <w:marBottom w:val="0"/>
              <w:divBdr>
                <w:top w:val="none" w:sz="0" w:space="0" w:color="auto"/>
                <w:left w:val="none" w:sz="0" w:space="0" w:color="auto"/>
                <w:bottom w:val="none" w:sz="0" w:space="0" w:color="auto"/>
                <w:right w:val="none" w:sz="0" w:space="0" w:color="auto"/>
              </w:divBdr>
            </w:div>
            <w:div w:id="826363217">
              <w:marLeft w:val="0"/>
              <w:marRight w:val="0"/>
              <w:marTop w:val="0"/>
              <w:marBottom w:val="0"/>
              <w:divBdr>
                <w:top w:val="none" w:sz="0" w:space="0" w:color="auto"/>
                <w:left w:val="none" w:sz="0" w:space="0" w:color="auto"/>
                <w:bottom w:val="none" w:sz="0" w:space="0" w:color="auto"/>
                <w:right w:val="none" w:sz="0" w:space="0" w:color="auto"/>
              </w:divBdr>
            </w:div>
            <w:div w:id="1031540322">
              <w:marLeft w:val="0"/>
              <w:marRight w:val="0"/>
              <w:marTop w:val="0"/>
              <w:marBottom w:val="0"/>
              <w:divBdr>
                <w:top w:val="none" w:sz="0" w:space="0" w:color="auto"/>
                <w:left w:val="none" w:sz="0" w:space="0" w:color="auto"/>
                <w:bottom w:val="none" w:sz="0" w:space="0" w:color="auto"/>
                <w:right w:val="none" w:sz="0" w:space="0" w:color="auto"/>
              </w:divBdr>
            </w:div>
            <w:div w:id="1225600883">
              <w:marLeft w:val="0"/>
              <w:marRight w:val="0"/>
              <w:marTop w:val="0"/>
              <w:marBottom w:val="0"/>
              <w:divBdr>
                <w:top w:val="none" w:sz="0" w:space="0" w:color="auto"/>
                <w:left w:val="none" w:sz="0" w:space="0" w:color="auto"/>
                <w:bottom w:val="none" w:sz="0" w:space="0" w:color="auto"/>
                <w:right w:val="none" w:sz="0" w:space="0" w:color="auto"/>
              </w:divBdr>
            </w:div>
            <w:div w:id="1959724526">
              <w:marLeft w:val="0"/>
              <w:marRight w:val="0"/>
              <w:marTop w:val="0"/>
              <w:marBottom w:val="0"/>
              <w:divBdr>
                <w:top w:val="none" w:sz="0" w:space="0" w:color="auto"/>
                <w:left w:val="none" w:sz="0" w:space="0" w:color="auto"/>
                <w:bottom w:val="none" w:sz="0" w:space="0" w:color="auto"/>
                <w:right w:val="none" w:sz="0" w:space="0" w:color="auto"/>
              </w:divBdr>
            </w:div>
            <w:div w:id="1968505587">
              <w:marLeft w:val="0"/>
              <w:marRight w:val="0"/>
              <w:marTop w:val="0"/>
              <w:marBottom w:val="0"/>
              <w:divBdr>
                <w:top w:val="none" w:sz="0" w:space="0" w:color="auto"/>
                <w:left w:val="none" w:sz="0" w:space="0" w:color="auto"/>
                <w:bottom w:val="none" w:sz="0" w:space="0" w:color="auto"/>
                <w:right w:val="none" w:sz="0" w:space="0" w:color="auto"/>
              </w:divBdr>
            </w:div>
            <w:div w:id="629093766">
              <w:marLeft w:val="0"/>
              <w:marRight w:val="0"/>
              <w:marTop w:val="0"/>
              <w:marBottom w:val="0"/>
              <w:divBdr>
                <w:top w:val="none" w:sz="0" w:space="0" w:color="auto"/>
                <w:left w:val="none" w:sz="0" w:space="0" w:color="auto"/>
                <w:bottom w:val="none" w:sz="0" w:space="0" w:color="auto"/>
                <w:right w:val="none" w:sz="0" w:space="0" w:color="auto"/>
              </w:divBdr>
            </w:div>
            <w:div w:id="1646810056">
              <w:marLeft w:val="0"/>
              <w:marRight w:val="0"/>
              <w:marTop w:val="0"/>
              <w:marBottom w:val="0"/>
              <w:divBdr>
                <w:top w:val="none" w:sz="0" w:space="0" w:color="auto"/>
                <w:left w:val="none" w:sz="0" w:space="0" w:color="auto"/>
                <w:bottom w:val="none" w:sz="0" w:space="0" w:color="auto"/>
                <w:right w:val="none" w:sz="0" w:space="0" w:color="auto"/>
              </w:divBdr>
            </w:div>
            <w:div w:id="809709663">
              <w:marLeft w:val="0"/>
              <w:marRight w:val="0"/>
              <w:marTop w:val="0"/>
              <w:marBottom w:val="0"/>
              <w:divBdr>
                <w:top w:val="none" w:sz="0" w:space="0" w:color="auto"/>
                <w:left w:val="none" w:sz="0" w:space="0" w:color="auto"/>
                <w:bottom w:val="none" w:sz="0" w:space="0" w:color="auto"/>
                <w:right w:val="none" w:sz="0" w:space="0" w:color="auto"/>
              </w:divBdr>
            </w:div>
            <w:div w:id="1416439766">
              <w:marLeft w:val="0"/>
              <w:marRight w:val="0"/>
              <w:marTop w:val="0"/>
              <w:marBottom w:val="0"/>
              <w:divBdr>
                <w:top w:val="none" w:sz="0" w:space="0" w:color="auto"/>
                <w:left w:val="none" w:sz="0" w:space="0" w:color="auto"/>
                <w:bottom w:val="none" w:sz="0" w:space="0" w:color="auto"/>
                <w:right w:val="none" w:sz="0" w:space="0" w:color="auto"/>
              </w:divBdr>
            </w:div>
            <w:div w:id="1461528952">
              <w:marLeft w:val="0"/>
              <w:marRight w:val="0"/>
              <w:marTop w:val="0"/>
              <w:marBottom w:val="0"/>
              <w:divBdr>
                <w:top w:val="none" w:sz="0" w:space="0" w:color="auto"/>
                <w:left w:val="none" w:sz="0" w:space="0" w:color="auto"/>
                <w:bottom w:val="none" w:sz="0" w:space="0" w:color="auto"/>
                <w:right w:val="none" w:sz="0" w:space="0" w:color="auto"/>
              </w:divBdr>
            </w:div>
            <w:div w:id="1978803650">
              <w:marLeft w:val="0"/>
              <w:marRight w:val="0"/>
              <w:marTop w:val="0"/>
              <w:marBottom w:val="0"/>
              <w:divBdr>
                <w:top w:val="none" w:sz="0" w:space="0" w:color="auto"/>
                <w:left w:val="none" w:sz="0" w:space="0" w:color="auto"/>
                <w:bottom w:val="none" w:sz="0" w:space="0" w:color="auto"/>
                <w:right w:val="none" w:sz="0" w:space="0" w:color="auto"/>
              </w:divBdr>
            </w:div>
            <w:div w:id="238641579">
              <w:marLeft w:val="0"/>
              <w:marRight w:val="0"/>
              <w:marTop w:val="0"/>
              <w:marBottom w:val="0"/>
              <w:divBdr>
                <w:top w:val="none" w:sz="0" w:space="0" w:color="auto"/>
                <w:left w:val="none" w:sz="0" w:space="0" w:color="auto"/>
                <w:bottom w:val="none" w:sz="0" w:space="0" w:color="auto"/>
                <w:right w:val="none" w:sz="0" w:space="0" w:color="auto"/>
              </w:divBdr>
            </w:div>
            <w:div w:id="326637943">
              <w:marLeft w:val="0"/>
              <w:marRight w:val="0"/>
              <w:marTop w:val="0"/>
              <w:marBottom w:val="0"/>
              <w:divBdr>
                <w:top w:val="none" w:sz="0" w:space="0" w:color="auto"/>
                <w:left w:val="none" w:sz="0" w:space="0" w:color="auto"/>
                <w:bottom w:val="none" w:sz="0" w:space="0" w:color="auto"/>
                <w:right w:val="none" w:sz="0" w:space="0" w:color="auto"/>
              </w:divBdr>
            </w:div>
            <w:div w:id="1821574949">
              <w:marLeft w:val="0"/>
              <w:marRight w:val="0"/>
              <w:marTop w:val="0"/>
              <w:marBottom w:val="0"/>
              <w:divBdr>
                <w:top w:val="none" w:sz="0" w:space="0" w:color="auto"/>
                <w:left w:val="none" w:sz="0" w:space="0" w:color="auto"/>
                <w:bottom w:val="none" w:sz="0" w:space="0" w:color="auto"/>
                <w:right w:val="none" w:sz="0" w:space="0" w:color="auto"/>
              </w:divBdr>
            </w:div>
            <w:div w:id="638849262">
              <w:marLeft w:val="0"/>
              <w:marRight w:val="0"/>
              <w:marTop w:val="0"/>
              <w:marBottom w:val="0"/>
              <w:divBdr>
                <w:top w:val="none" w:sz="0" w:space="0" w:color="auto"/>
                <w:left w:val="none" w:sz="0" w:space="0" w:color="auto"/>
                <w:bottom w:val="none" w:sz="0" w:space="0" w:color="auto"/>
                <w:right w:val="none" w:sz="0" w:space="0" w:color="auto"/>
              </w:divBdr>
            </w:div>
            <w:div w:id="131825273">
              <w:marLeft w:val="0"/>
              <w:marRight w:val="0"/>
              <w:marTop w:val="0"/>
              <w:marBottom w:val="0"/>
              <w:divBdr>
                <w:top w:val="none" w:sz="0" w:space="0" w:color="auto"/>
                <w:left w:val="none" w:sz="0" w:space="0" w:color="auto"/>
                <w:bottom w:val="none" w:sz="0" w:space="0" w:color="auto"/>
                <w:right w:val="none" w:sz="0" w:space="0" w:color="auto"/>
              </w:divBdr>
            </w:div>
            <w:div w:id="458229400">
              <w:marLeft w:val="0"/>
              <w:marRight w:val="0"/>
              <w:marTop w:val="0"/>
              <w:marBottom w:val="0"/>
              <w:divBdr>
                <w:top w:val="none" w:sz="0" w:space="0" w:color="auto"/>
                <w:left w:val="none" w:sz="0" w:space="0" w:color="auto"/>
                <w:bottom w:val="none" w:sz="0" w:space="0" w:color="auto"/>
                <w:right w:val="none" w:sz="0" w:space="0" w:color="auto"/>
              </w:divBdr>
            </w:div>
            <w:div w:id="18116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ED6C17AA95FA4794BE2816573BEE71" ma:contentTypeVersion="11" ma:contentTypeDescription="Create a new document." ma:contentTypeScope="" ma:versionID="816caa985c68187561166145b9018de9">
  <xsd:schema xmlns:xsd="http://www.w3.org/2001/XMLSchema" xmlns:xs="http://www.w3.org/2001/XMLSchema" xmlns:p="http://schemas.microsoft.com/office/2006/metadata/properties" xmlns:ns3="bc0234a0-fd4e-4e91-9aba-ed818e0b09db" xmlns:ns4="fbe8db5e-fa11-4272-9485-1a6f85e22b2a" targetNamespace="http://schemas.microsoft.com/office/2006/metadata/properties" ma:root="true" ma:fieldsID="562e6716017e3c247fc33875f0f3363e" ns3:_="" ns4:_="">
    <xsd:import namespace="bc0234a0-fd4e-4e91-9aba-ed818e0b09db"/>
    <xsd:import namespace="fbe8db5e-fa11-4272-9485-1a6f85e22b2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0234a0-fd4e-4e91-9aba-ed818e0b09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e8db5e-fa11-4272-9485-1a6f85e22b2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A9005D-2E17-4483-8F0F-0023571A2A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0234a0-fd4e-4e91-9aba-ed818e0b09db"/>
    <ds:schemaRef ds:uri="fbe8db5e-fa11-4272-9485-1a6f85e22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380570-F6DC-4650-92CD-1FFA8B5CA5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A075ED-FD00-485D-8110-55A222DC74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10</Pages>
  <Words>1870</Words>
  <Characters>10664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Lenovo;Kiran Thale</dc:creator>
  <cp:lastModifiedBy>ketaki mahajan</cp:lastModifiedBy>
  <cp:revision>37</cp:revision>
  <cp:lastPrinted>2024-02-06T13:42:00Z</cp:lastPrinted>
  <dcterms:created xsi:type="dcterms:W3CDTF">2024-01-12T04:44:00Z</dcterms:created>
  <dcterms:modified xsi:type="dcterms:W3CDTF">2024-02-06T13:42:00Z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0x01010025ED6C17AA95FA4794BE2816573BEE71</vt:lpwstr>
  </property>
</Properties>
</file>