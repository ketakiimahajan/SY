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686"/>
        <w:gridCol w:w="1843"/>
        <w:gridCol w:w="1842"/>
      </w:tblGrid>
      <w:tr w:rsidR="001D6337" w:rsidRPr="000A3CCC" w14:paraId="2D3415C9" w14:textId="77777777" w:rsidTr="00B96DD4">
        <w:tc>
          <w:tcPr>
            <w:tcW w:w="2323" w:type="dxa"/>
            <w:shd w:val="clear" w:color="auto" w:fill="auto"/>
            <w:vAlign w:val="center"/>
          </w:tcPr>
          <w:p w14:paraId="6757C885" w14:textId="42BA7C09" w:rsidR="001D6337" w:rsidRPr="002915D6" w:rsidRDefault="001D6337"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3686" w:type="dxa"/>
            <w:shd w:val="clear" w:color="auto" w:fill="auto"/>
            <w:vAlign w:val="center"/>
          </w:tcPr>
          <w:p w14:paraId="2DB48B48" w14:textId="0ABC3535" w:rsidR="001D6337" w:rsidRPr="003B204E" w:rsidRDefault="005961E0" w:rsidP="00B96DD4">
            <w:pPr>
              <w:pStyle w:val="TableContents"/>
              <w:spacing w:after="0"/>
              <w:jc w:val="center"/>
              <w:rPr>
                <w:rFonts w:ascii="Times New Roman" w:hAnsi="Times New Roman" w:cs="Times New Roman"/>
                <w:b/>
                <w:sz w:val="24"/>
                <w:szCs w:val="24"/>
              </w:rPr>
            </w:pPr>
            <w:r w:rsidRPr="005961E0">
              <w:rPr>
                <w:rFonts w:ascii="Times New Roman" w:hAnsi="Times New Roman" w:cs="Times New Roman"/>
                <w:b/>
                <w:sz w:val="24"/>
                <w:szCs w:val="24"/>
              </w:rPr>
              <w:t>Microprocessors and Microcontrollers Laboratory</w:t>
            </w:r>
          </w:p>
        </w:tc>
        <w:tc>
          <w:tcPr>
            <w:tcW w:w="1843" w:type="dxa"/>
            <w:shd w:val="clear" w:color="auto" w:fill="auto"/>
            <w:vAlign w:val="center"/>
          </w:tcPr>
          <w:p w14:paraId="02501164" w14:textId="63DBF46A" w:rsidR="001D6337" w:rsidRPr="002915D6" w:rsidRDefault="001D6337"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842" w:type="dxa"/>
            <w:vAlign w:val="center"/>
          </w:tcPr>
          <w:p w14:paraId="54B7E0B3" w14:textId="111F5DD0" w:rsidR="001D6337" w:rsidRPr="003B204E" w:rsidRDefault="006A61C9" w:rsidP="00B96DD4">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I</w:t>
            </w:r>
            <w:r w:rsidR="005961E0">
              <w:rPr>
                <w:rFonts w:ascii="Times New Roman" w:hAnsi="Times New Roman" w:cs="Times New Roman"/>
                <w:b/>
                <w:sz w:val="24"/>
                <w:szCs w:val="24"/>
              </w:rPr>
              <w:t>V</w:t>
            </w:r>
          </w:p>
        </w:tc>
      </w:tr>
      <w:tr w:rsidR="000B0D21" w:rsidRPr="000A3CCC" w14:paraId="2754066B" w14:textId="77777777" w:rsidTr="00B96DD4">
        <w:tc>
          <w:tcPr>
            <w:tcW w:w="2323" w:type="dxa"/>
            <w:shd w:val="clear" w:color="auto" w:fill="auto"/>
            <w:vAlign w:val="center"/>
          </w:tcPr>
          <w:p w14:paraId="423499EF" w14:textId="481AAF0E" w:rsidR="000B0D21" w:rsidRPr="002915D6" w:rsidRDefault="001D6337"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686" w:type="dxa"/>
            <w:shd w:val="clear" w:color="auto" w:fill="auto"/>
            <w:vAlign w:val="center"/>
          </w:tcPr>
          <w:p w14:paraId="77023E76" w14:textId="2946E307" w:rsidR="000B0D21" w:rsidRPr="003B204E" w:rsidRDefault="00836542" w:rsidP="00B96DD4">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5</w:t>
            </w:r>
            <w:r w:rsidR="00B96DD4">
              <w:rPr>
                <w:rFonts w:ascii="Times New Roman" w:hAnsi="Times New Roman" w:cs="Times New Roman"/>
                <w:b/>
                <w:sz w:val="24"/>
                <w:szCs w:val="24"/>
              </w:rPr>
              <w:t xml:space="preserve"> </w:t>
            </w:r>
            <w:r>
              <w:rPr>
                <w:rFonts w:ascii="Times New Roman" w:hAnsi="Times New Roman" w:cs="Times New Roman"/>
                <w:b/>
                <w:sz w:val="24"/>
                <w:szCs w:val="24"/>
              </w:rPr>
              <w:t>/</w:t>
            </w:r>
            <w:r w:rsidR="00B96DD4">
              <w:rPr>
                <w:rFonts w:ascii="Times New Roman" w:hAnsi="Times New Roman" w:cs="Times New Roman"/>
                <w:b/>
                <w:sz w:val="24"/>
                <w:szCs w:val="24"/>
              </w:rPr>
              <w:t xml:space="preserve"> </w:t>
            </w:r>
            <w:r>
              <w:rPr>
                <w:rFonts w:ascii="Times New Roman" w:hAnsi="Times New Roman" w:cs="Times New Roman"/>
                <w:b/>
                <w:sz w:val="24"/>
                <w:szCs w:val="24"/>
              </w:rPr>
              <w:t>02</w:t>
            </w:r>
            <w:r w:rsidR="00B96DD4">
              <w:rPr>
                <w:rFonts w:ascii="Times New Roman" w:hAnsi="Times New Roman" w:cs="Times New Roman"/>
                <w:b/>
                <w:sz w:val="24"/>
                <w:szCs w:val="24"/>
              </w:rPr>
              <w:t xml:space="preserve"> </w:t>
            </w:r>
            <w:r>
              <w:rPr>
                <w:rFonts w:ascii="Times New Roman" w:hAnsi="Times New Roman" w:cs="Times New Roman"/>
                <w:b/>
                <w:sz w:val="24"/>
                <w:szCs w:val="24"/>
              </w:rPr>
              <w:t>/</w:t>
            </w:r>
            <w:r w:rsidR="00B96DD4">
              <w:rPr>
                <w:rFonts w:ascii="Times New Roman" w:hAnsi="Times New Roman" w:cs="Times New Roman"/>
                <w:b/>
                <w:sz w:val="24"/>
                <w:szCs w:val="24"/>
              </w:rPr>
              <w:t xml:space="preserve"> </w:t>
            </w:r>
            <w:r>
              <w:rPr>
                <w:rFonts w:ascii="Times New Roman" w:hAnsi="Times New Roman" w:cs="Times New Roman"/>
                <w:b/>
                <w:sz w:val="24"/>
                <w:szCs w:val="24"/>
              </w:rPr>
              <w:t>2024</w:t>
            </w:r>
          </w:p>
        </w:tc>
        <w:tc>
          <w:tcPr>
            <w:tcW w:w="1843" w:type="dxa"/>
            <w:shd w:val="clear" w:color="auto" w:fill="auto"/>
            <w:vAlign w:val="center"/>
          </w:tcPr>
          <w:p w14:paraId="2C233080" w14:textId="19A180EE" w:rsidR="000B0D21" w:rsidRPr="002915D6" w:rsidRDefault="00A77F79"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842" w:type="dxa"/>
            <w:vAlign w:val="center"/>
          </w:tcPr>
          <w:p w14:paraId="5D086D40" w14:textId="35815925" w:rsidR="000B0D21" w:rsidRPr="003B204E" w:rsidRDefault="00836542" w:rsidP="00B96DD4">
            <w:pPr>
              <w:pStyle w:val="TableContents"/>
              <w:spacing w:after="0"/>
              <w:ind w:left="87" w:hanging="87"/>
              <w:jc w:val="center"/>
              <w:rPr>
                <w:rFonts w:ascii="Times New Roman" w:hAnsi="Times New Roman" w:cs="Times New Roman"/>
                <w:b/>
                <w:sz w:val="24"/>
                <w:szCs w:val="24"/>
              </w:rPr>
            </w:pPr>
            <w:r>
              <w:rPr>
                <w:rFonts w:ascii="Times New Roman" w:hAnsi="Times New Roman" w:cs="Times New Roman"/>
                <w:b/>
                <w:sz w:val="24"/>
                <w:szCs w:val="24"/>
              </w:rPr>
              <w:t>A</w:t>
            </w:r>
            <w:r w:rsidR="00B96DD4">
              <w:rPr>
                <w:rFonts w:ascii="Times New Roman" w:hAnsi="Times New Roman" w:cs="Times New Roman"/>
                <w:b/>
                <w:sz w:val="24"/>
                <w:szCs w:val="24"/>
              </w:rPr>
              <w:t xml:space="preserve"> - </w:t>
            </w:r>
            <w:r w:rsidR="004D7730">
              <w:rPr>
                <w:rFonts w:ascii="Times New Roman" w:hAnsi="Times New Roman" w:cs="Times New Roman"/>
                <w:b/>
                <w:sz w:val="24"/>
                <w:szCs w:val="24"/>
              </w:rPr>
              <w:t>2</w:t>
            </w:r>
          </w:p>
        </w:tc>
      </w:tr>
      <w:tr w:rsidR="000B0D21" w:rsidRPr="000A3CCC" w14:paraId="54A161E2" w14:textId="77777777" w:rsidTr="00B96DD4">
        <w:tc>
          <w:tcPr>
            <w:tcW w:w="2323" w:type="dxa"/>
            <w:shd w:val="clear" w:color="auto" w:fill="auto"/>
            <w:vAlign w:val="center"/>
          </w:tcPr>
          <w:p w14:paraId="5D870C5D" w14:textId="073537D8" w:rsidR="000B0D21" w:rsidRDefault="000B0D21"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3686" w:type="dxa"/>
            <w:shd w:val="clear" w:color="auto" w:fill="auto"/>
            <w:vAlign w:val="center"/>
          </w:tcPr>
          <w:p w14:paraId="20F22F4B" w14:textId="2B6053A3" w:rsidR="000B0D21" w:rsidRDefault="004D7730" w:rsidP="00B96DD4">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 xml:space="preserve">Kirti </w:t>
            </w:r>
            <w:proofErr w:type="spellStart"/>
            <w:r>
              <w:rPr>
                <w:rFonts w:ascii="Times New Roman" w:hAnsi="Times New Roman" w:cs="Times New Roman"/>
                <w:b/>
                <w:sz w:val="24"/>
                <w:szCs w:val="24"/>
              </w:rPr>
              <w:t>Sawlani</w:t>
            </w:r>
            <w:proofErr w:type="spellEnd"/>
          </w:p>
        </w:tc>
        <w:tc>
          <w:tcPr>
            <w:tcW w:w="1843" w:type="dxa"/>
            <w:shd w:val="clear" w:color="auto" w:fill="auto"/>
            <w:vAlign w:val="center"/>
          </w:tcPr>
          <w:p w14:paraId="060D0C1E" w14:textId="27AEF37B" w:rsidR="000B0D21" w:rsidRDefault="00A77F79"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842" w:type="dxa"/>
            <w:vAlign w:val="center"/>
          </w:tcPr>
          <w:p w14:paraId="3D969365" w14:textId="3DD7AD9B" w:rsidR="000B0D21" w:rsidRDefault="00B96DD4" w:rsidP="00B96DD4">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A77F79" w:rsidRPr="000A3CCC" w14:paraId="0F1AD1C1" w14:textId="77777777" w:rsidTr="00B96DD4">
        <w:tc>
          <w:tcPr>
            <w:tcW w:w="2323" w:type="dxa"/>
            <w:shd w:val="clear" w:color="auto" w:fill="auto"/>
            <w:vAlign w:val="center"/>
          </w:tcPr>
          <w:p w14:paraId="4A82FFDC" w14:textId="1FAC1364" w:rsidR="00A77F79" w:rsidRDefault="001D6337"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686" w:type="dxa"/>
            <w:shd w:val="clear" w:color="auto" w:fill="auto"/>
            <w:vAlign w:val="center"/>
          </w:tcPr>
          <w:p w14:paraId="1E9E88D8" w14:textId="77777777" w:rsidR="00A77F79" w:rsidRDefault="00A77F79" w:rsidP="00B96DD4">
            <w:pPr>
              <w:pStyle w:val="TableContents"/>
              <w:spacing w:after="0"/>
              <w:jc w:val="center"/>
              <w:rPr>
                <w:rFonts w:ascii="Times New Roman" w:hAnsi="Times New Roman" w:cs="Times New Roman"/>
                <w:b/>
                <w:sz w:val="24"/>
                <w:szCs w:val="24"/>
              </w:rPr>
            </w:pPr>
          </w:p>
        </w:tc>
        <w:tc>
          <w:tcPr>
            <w:tcW w:w="1843" w:type="dxa"/>
            <w:shd w:val="clear" w:color="auto" w:fill="auto"/>
            <w:vAlign w:val="center"/>
          </w:tcPr>
          <w:p w14:paraId="42F48BDA" w14:textId="2BB49951" w:rsidR="00A77F79" w:rsidRDefault="001D6337" w:rsidP="00B96DD4">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w:t>
            </w:r>
            <w:r w:rsidR="00B96DD4">
              <w:rPr>
                <w:rFonts w:ascii="Times New Roman" w:hAnsi="Times New Roman" w:cs="Times New Roman"/>
                <w:b/>
                <w:color w:val="BC202E"/>
                <w:sz w:val="24"/>
                <w:szCs w:val="24"/>
              </w:rPr>
              <w:t xml:space="preserve"> </w:t>
            </w:r>
            <w:r>
              <w:rPr>
                <w:rFonts w:ascii="Times New Roman" w:hAnsi="Times New Roman" w:cs="Times New Roman"/>
                <w:b/>
                <w:color w:val="BC202E"/>
                <w:sz w:val="24"/>
                <w:szCs w:val="24"/>
              </w:rPr>
              <w:t>/</w:t>
            </w:r>
            <w:r w:rsidR="00B96DD4">
              <w:rPr>
                <w:rFonts w:ascii="Times New Roman" w:hAnsi="Times New Roman" w:cs="Times New Roman"/>
                <w:b/>
                <w:color w:val="BC202E"/>
                <w:sz w:val="24"/>
                <w:szCs w:val="24"/>
              </w:rPr>
              <w:t xml:space="preserve"> </w:t>
            </w:r>
            <w:r>
              <w:rPr>
                <w:rFonts w:ascii="Times New Roman" w:hAnsi="Times New Roman" w:cs="Times New Roman"/>
                <w:b/>
                <w:color w:val="BC202E"/>
                <w:sz w:val="24"/>
                <w:szCs w:val="24"/>
              </w:rPr>
              <w:t>Marks:</w:t>
            </w:r>
          </w:p>
        </w:tc>
        <w:tc>
          <w:tcPr>
            <w:tcW w:w="1842" w:type="dxa"/>
            <w:vAlign w:val="center"/>
          </w:tcPr>
          <w:p w14:paraId="3AA60BAD" w14:textId="6A52CD4A" w:rsidR="00A77F79" w:rsidRDefault="00B96DD4" w:rsidP="00B96DD4">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___ / 25</w:t>
            </w: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Pr="00C07399" w:rsidRDefault="00A25C5E" w:rsidP="00EE59A2">
      <w:pPr>
        <w:shd w:val="clear" w:color="auto" w:fill="FFFFFF"/>
        <w:spacing w:after="0" w:line="240" w:lineRule="auto"/>
        <w:ind w:left="-709"/>
        <w:jc w:val="center"/>
        <w:rPr>
          <w:rFonts w:ascii="Times New Roman" w:hAnsi="Times New Roman" w:cs="Times New Roman"/>
          <w:b/>
          <w:color w:val="BC202E"/>
          <w:sz w:val="28"/>
          <w:szCs w:val="28"/>
          <w:lang w:val="en-IN"/>
        </w:rPr>
      </w:pPr>
    </w:p>
    <w:p w14:paraId="16863893" w14:textId="77777777" w:rsidR="00B96DD4" w:rsidRDefault="00B96DD4"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1F80428F" w:rsidR="00A25C5E" w:rsidRPr="00A25C5E" w:rsidRDefault="00A25C5E" w:rsidP="00EE59A2">
      <w:pPr>
        <w:shd w:val="clear" w:color="auto" w:fill="FFFFFF"/>
        <w:spacing w:after="0" w:line="240" w:lineRule="auto"/>
        <w:ind w:left="-709"/>
        <w:jc w:val="center"/>
        <w:rPr>
          <w:rFonts w:ascii="Times New Roman" w:eastAsia="Times New Roman" w:hAnsi="Times New Roman"/>
          <w:b/>
          <w:iCs/>
          <w:color w:val="BC202E"/>
          <w:sz w:val="20"/>
          <w:szCs w:val="20"/>
        </w:rPr>
      </w:pPr>
      <w:r w:rsidRPr="00A25C5E">
        <w:rPr>
          <w:rFonts w:ascii="Times New Roman" w:hAnsi="Times New Roman" w:cs="Times New Roman"/>
          <w:b/>
          <w:color w:val="BC202E"/>
          <w:sz w:val="28"/>
          <w:szCs w:val="28"/>
        </w:rPr>
        <w:t xml:space="preserve">Experiment No: </w:t>
      </w:r>
      <w:r w:rsidR="002310D9">
        <w:rPr>
          <w:rFonts w:ascii="Times New Roman" w:hAnsi="Times New Roman" w:cs="Times New Roman"/>
          <w:b/>
          <w:color w:val="BC202E"/>
          <w:sz w:val="28"/>
          <w:szCs w:val="28"/>
        </w:rPr>
        <w:t>2</w:t>
      </w:r>
    </w:p>
    <w:p w14:paraId="115CD8AC" w14:textId="2FB175ED"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BE6C4C" w:rsidRPr="00BE6C4C">
        <w:rPr>
          <w:rFonts w:ascii="Times New Roman" w:eastAsia="Times New Roman" w:hAnsi="Times New Roman"/>
          <w:b/>
          <w:iCs/>
          <w:sz w:val="28"/>
          <w:szCs w:val="28"/>
        </w:rPr>
        <w:t>G</w:t>
      </w:r>
      <w:r w:rsidR="00BE6C4C">
        <w:rPr>
          <w:rFonts w:ascii="Times New Roman" w:eastAsia="Times New Roman" w:hAnsi="Times New Roman"/>
          <w:b/>
          <w:iCs/>
          <w:sz w:val="28"/>
          <w:szCs w:val="28"/>
        </w:rPr>
        <w:t xml:space="preserve">eneration of Fibonacci </w:t>
      </w:r>
      <w:r w:rsidR="00B96DD4">
        <w:rPr>
          <w:rFonts w:ascii="Times New Roman" w:eastAsia="Times New Roman" w:hAnsi="Times New Roman"/>
          <w:b/>
          <w:iCs/>
          <w:sz w:val="28"/>
          <w:szCs w:val="28"/>
        </w:rPr>
        <w:t>S</w:t>
      </w:r>
      <w:r w:rsidR="00BE6C4C">
        <w:rPr>
          <w:rFonts w:ascii="Times New Roman" w:eastAsia="Times New Roman" w:hAnsi="Times New Roman"/>
          <w:b/>
          <w:iCs/>
          <w:sz w:val="28"/>
          <w:szCs w:val="28"/>
        </w:rPr>
        <w:t>eries</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B96DD4">
            <w:pPr>
              <w:shd w:val="clear" w:color="auto" w:fill="FFFFFF"/>
              <w:spacing w:before="80" w:after="80" w:line="276" w:lineRule="auto"/>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B96DD4">
        <w:tc>
          <w:tcPr>
            <w:tcW w:w="9782" w:type="dxa"/>
            <w:shd w:val="clear" w:color="auto" w:fill="auto"/>
          </w:tcPr>
          <w:p w14:paraId="239C9AAD" w14:textId="0EE8645C" w:rsidR="001907A7" w:rsidRPr="00B96DD4" w:rsidRDefault="005961E0" w:rsidP="00B96DD4">
            <w:pPr>
              <w:spacing w:before="80" w:after="80" w:line="276" w:lineRule="auto"/>
              <w:rPr>
                <w:rFonts w:ascii="Times New Roman" w:hAnsi="Times New Roman"/>
                <w:b/>
                <w:bCs/>
                <w:sz w:val="24"/>
                <w:szCs w:val="24"/>
              </w:rPr>
            </w:pPr>
            <w:r w:rsidRPr="00B96DD4">
              <w:rPr>
                <w:rFonts w:ascii="Times New Roman" w:hAnsi="Times New Roman"/>
                <w:b/>
                <w:bCs/>
                <w:sz w:val="24"/>
                <w:szCs w:val="24"/>
              </w:rPr>
              <w:t xml:space="preserve">Write an 8086 based Assembly Language Program to </w:t>
            </w:r>
            <w:r w:rsidR="00836542" w:rsidRPr="00B96DD4">
              <w:rPr>
                <w:rFonts w:ascii="Times New Roman" w:hAnsi="Times New Roman"/>
                <w:b/>
                <w:bCs/>
                <w:sz w:val="24"/>
                <w:szCs w:val="24"/>
              </w:rPr>
              <w:t>find the first 10 Fibonacci</w:t>
            </w:r>
            <w:r w:rsidR="006741D3" w:rsidRPr="00B96DD4">
              <w:rPr>
                <w:rFonts w:ascii="Times New Roman" w:hAnsi="Times New Roman"/>
                <w:b/>
                <w:bCs/>
                <w:sz w:val="24"/>
                <w:szCs w:val="24"/>
              </w:rPr>
              <w:t xml:space="preserve"> series</w:t>
            </w:r>
            <w:r w:rsidRPr="00B96DD4">
              <w:rPr>
                <w:rFonts w:ascii="Times New Roman" w:hAnsi="Times New Roman"/>
                <w:b/>
                <w:bCs/>
                <w:sz w:val="24"/>
                <w:szCs w:val="24"/>
              </w:rPr>
              <w:t xml:space="preserve"> numbers</w:t>
            </w:r>
            <w:r w:rsidR="006741D3" w:rsidRPr="00B96DD4">
              <w:rPr>
                <w:rFonts w:ascii="Times New Roman" w:hAnsi="Times New Roman"/>
                <w:b/>
                <w:bCs/>
                <w:sz w:val="24"/>
                <w:szCs w:val="24"/>
              </w:rPr>
              <w:t xml:space="preserve"> and</w:t>
            </w:r>
            <w:r w:rsidRPr="00B96DD4">
              <w:rPr>
                <w:rFonts w:ascii="Times New Roman" w:hAnsi="Times New Roman"/>
                <w:b/>
                <w:bCs/>
                <w:sz w:val="24"/>
                <w:szCs w:val="24"/>
              </w:rPr>
              <w:t xml:space="preserve"> store</w:t>
            </w:r>
            <w:r w:rsidR="006741D3" w:rsidRPr="00B96DD4">
              <w:rPr>
                <w:rFonts w:ascii="Times New Roman" w:hAnsi="Times New Roman"/>
                <w:b/>
                <w:bCs/>
                <w:sz w:val="24"/>
                <w:szCs w:val="24"/>
              </w:rPr>
              <w:t xml:space="preserve"> them</w:t>
            </w:r>
            <w:r w:rsidRPr="00B96DD4">
              <w:rPr>
                <w:rFonts w:ascii="Times New Roman" w:hAnsi="Times New Roman"/>
                <w:b/>
                <w:bCs/>
                <w:sz w:val="24"/>
                <w:szCs w:val="24"/>
              </w:rPr>
              <w:t xml:space="preserve"> in the data segment</w:t>
            </w:r>
            <w:r w:rsidR="006741D3" w:rsidRPr="00B96DD4">
              <w:rPr>
                <w:rFonts w:ascii="Times New Roman" w:hAnsi="Times New Roman"/>
                <w:b/>
                <w:bCs/>
                <w:sz w:val="24"/>
                <w:szCs w:val="24"/>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3130D7B2" w:rsidR="007609F2" w:rsidRPr="007609F2" w:rsidRDefault="007609F2" w:rsidP="00B96DD4">
            <w:pPr>
              <w:shd w:val="clear" w:color="auto" w:fill="FFFFFF"/>
              <w:spacing w:before="80" w:after="80" w:line="276" w:lineRule="auto"/>
              <w:ind w:left="-709" w:firstLine="709"/>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A25C5E">
        <w:tc>
          <w:tcPr>
            <w:tcW w:w="9782" w:type="dxa"/>
          </w:tcPr>
          <w:p w14:paraId="6A4BA6DF" w14:textId="70864109" w:rsidR="007609F2" w:rsidRPr="00244762" w:rsidRDefault="00244762" w:rsidP="00B96DD4">
            <w:pPr>
              <w:widowControl w:val="0"/>
              <w:suppressAutoHyphens/>
              <w:spacing w:before="80" w:after="80" w:line="276" w:lineRule="auto"/>
              <w:jc w:val="both"/>
              <w:rPr>
                <w:rFonts w:ascii="Times New Roman" w:hAnsi="Times New Roman" w:cs="Times New Roman"/>
                <w:sz w:val="24"/>
                <w:szCs w:val="24"/>
                <w:lang w:eastAsia="en-IN"/>
              </w:rPr>
            </w:pPr>
            <w:r w:rsidRPr="00B96DD4">
              <w:rPr>
                <w:rFonts w:ascii="Times New Roman" w:hAnsi="Times New Roman" w:cs="Times New Roman"/>
                <w:b/>
                <w:bCs/>
                <w:sz w:val="24"/>
                <w:szCs w:val="24"/>
                <w:lang w:eastAsia="en-IN"/>
              </w:rPr>
              <w:t>CO</w:t>
            </w:r>
            <w:r w:rsidR="005961E0" w:rsidRPr="00B96DD4">
              <w:rPr>
                <w:rFonts w:ascii="Times New Roman" w:hAnsi="Times New Roman" w:cs="Times New Roman"/>
                <w:b/>
                <w:bCs/>
                <w:sz w:val="24"/>
                <w:szCs w:val="24"/>
                <w:lang w:eastAsia="en-IN"/>
              </w:rPr>
              <w:t>2</w:t>
            </w:r>
            <w:r w:rsidRPr="00B96DD4">
              <w:rPr>
                <w:rFonts w:ascii="Times New Roman" w:hAnsi="Times New Roman" w:cs="Times New Roman"/>
                <w:b/>
                <w:bCs/>
                <w:sz w:val="24"/>
                <w:szCs w:val="24"/>
                <w:lang w:eastAsia="en-IN"/>
              </w:rPr>
              <w:t>:</w:t>
            </w:r>
            <w:r>
              <w:rPr>
                <w:rFonts w:ascii="Times New Roman" w:hAnsi="Times New Roman" w:cs="Times New Roman"/>
                <w:sz w:val="24"/>
                <w:szCs w:val="24"/>
                <w:lang w:eastAsia="en-IN"/>
              </w:rPr>
              <w:t xml:space="preserve"> </w:t>
            </w:r>
            <w:r w:rsidR="005961E0" w:rsidRPr="005961E0">
              <w:rPr>
                <w:rFonts w:ascii="Times New Roman" w:hAnsi="Times New Roman" w:cs="Times New Roman"/>
                <w:sz w:val="24"/>
                <w:szCs w:val="24"/>
                <w:lang w:eastAsia="en-IN"/>
              </w:rPr>
              <w:t>Develop 8086 based assembly language programs</w:t>
            </w:r>
            <w:r w:rsidR="00B96DD4">
              <w:rPr>
                <w:rFonts w:ascii="Times New Roman" w:hAnsi="Times New Roman" w:cs="Times New Roman"/>
                <w:sz w:val="24"/>
                <w:szCs w:val="24"/>
                <w:lang w:eastAsia="en-IN"/>
              </w:rPr>
              <w:t xml:space="preserve">. </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7609F2" w:rsidRDefault="007609F2" w:rsidP="00B96DD4">
            <w:pPr>
              <w:shd w:val="clear" w:color="auto" w:fill="FFFFFF"/>
              <w:spacing w:before="80" w:after="80" w:line="276" w:lineRule="auto"/>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25C5E">
        <w:tc>
          <w:tcPr>
            <w:tcW w:w="9782" w:type="dxa"/>
          </w:tcPr>
          <w:p w14:paraId="6E5FEA41" w14:textId="77777777" w:rsidR="00130B31" w:rsidRPr="00130B31" w:rsidRDefault="00130B31" w:rsidP="00B96DD4">
            <w:pPr>
              <w:autoSpaceDE w:val="0"/>
              <w:autoSpaceDN w:val="0"/>
              <w:adjustRightInd w:val="0"/>
              <w:spacing w:before="80" w:after="80" w:line="276" w:lineRule="auto"/>
              <w:rPr>
                <w:rFonts w:ascii="Times New Roman" w:hAnsi="Times New Roman"/>
                <w:bCs/>
                <w:iCs/>
                <w:sz w:val="24"/>
                <w:szCs w:val="24"/>
                <w:lang w:val="en-IN"/>
              </w:rPr>
            </w:pPr>
            <w:r w:rsidRPr="00130B31">
              <w:rPr>
                <w:rFonts w:ascii="Times New Roman" w:hAnsi="Times New Roman"/>
                <w:bCs/>
                <w:iCs/>
                <w:sz w:val="24"/>
                <w:szCs w:val="24"/>
                <w:lang w:val="en-IN"/>
              </w:rPr>
              <w:t xml:space="preserve">To study basic instructions and addressing modes of 8086. Understand assembler directives and concept of data and code segment </w:t>
            </w:r>
          </w:p>
          <w:p w14:paraId="70AAA045" w14:textId="77777777" w:rsidR="00130B31" w:rsidRPr="00130B31" w:rsidRDefault="00130B31" w:rsidP="00B96DD4">
            <w:pPr>
              <w:autoSpaceDE w:val="0"/>
              <w:autoSpaceDN w:val="0"/>
              <w:adjustRightInd w:val="0"/>
              <w:spacing w:before="80" w:after="80" w:line="276" w:lineRule="auto"/>
              <w:rPr>
                <w:rFonts w:ascii="Times New Roman" w:hAnsi="Times New Roman"/>
                <w:bCs/>
                <w:iCs/>
                <w:sz w:val="24"/>
                <w:szCs w:val="24"/>
                <w:lang w:val="en-IN"/>
              </w:rPr>
            </w:pPr>
            <w:r w:rsidRPr="00130B31">
              <w:rPr>
                <w:rFonts w:ascii="Times New Roman" w:hAnsi="Times New Roman"/>
                <w:bCs/>
                <w:iCs/>
                <w:sz w:val="24"/>
                <w:szCs w:val="24"/>
                <w:lang w:val="en-IN"/>
              </w:rPr>
              <w:t>This experiment covers following instructions groups.</w:t>
            </w:r>
          </w:p>
          <w:p w14:paraId="0EE9B4CE" w14:textId="36C9F5B7" w:rsidR="00B96DD4" w:rsidRPr="00B96DD4" w:rsidRDefault="00130B31" w:rsidP="00B96DD4">
            <w:pPr>
              <w:pStyle w:val="ListParagraph"/>
              <w:numPr>
                <w:ilvl w:val="0"/>
                <w:numId w:val="23"/>
              </w:numPr>
              <w:autoSpaceDE w:val="0"/>
              <w:autoSpaceDN w:val="0"/>
              <w:adjustRightInd w:val="0"/>
              <w:spacing w:before="80" w:after="80"/>
              <w:rPr>
                <w:rFonts w:ascii="Times New Roman" w:hAnsi="Times New Roman"/>
                <w:bCs/>
                <w:iCs/>
                <w:sz w:val="24"/>
                <w:szCs w:val="24"/>
                <w:lang w:val="en-IN"/>
              </w:rPr>
            </w:pPr>
            <w:r w:rsidRPr="00B96DD4">
              <w:rPr>
                <w:rFonts w:ascii="Times New Roman" w:hAnsi="Times New Roman"/>
                <w:bCs/>
                <w:iCs/>
                <w:sz w:val="24"/>
                <w:szCs w:val="24"/>
                <w:lang w:val="en-IN"/>
              </w:rPr>
              <w:t>Data transfer</w:t>
            </w:r>
          </w:p>
          <w:p w14:paraId="703095D8" w14:textId="3B6FAC80" w:rsidR="00B96DD4" w:rsidRPr="00B96DD4" w:rsidRDefault="00130B31" w:rsidP="00B96DD4">
            <w:pPr>
              <w:pStyle w:val="ListParagraph"/>
              <w:numPr>
                <w:ilvl w:val="0"/>
                <w:numId w:val="23"/>
              </w:numPr>
              <w:autoSpaceDE w:val="0"/>
              <w:autoSpaceDN w:val="0"/>
              <w:adjustRightInd w:val="0"/>
              <w:spacing w:before="80" w:after="80"/>
              <w:rPr>
                <w:rFonts w:ascii="Times New Roman" w:hAnsi="Times New Roman"/>
                <w:bCs/>
                <w:iCs/>
                <w:sz w:val="24"/>
                <w:szCs w:val="24"/>
                <w:lang w:val="en-IN"/>
              </w:rPr>
            </w:pPr>
            <w:r w:rsidRPr="00B96DD4">
              <w:rPr>
                <w:rFonts w:ascii="Times New Roman" w:hAnsi="Times New Roman"/>
                <w:bCs/>
                <w:iCs/>
                <w:sz w:val="24"/>
                <w:szCs w:val="24"/>
                <w:lang w:val="en-IN"/>
              </w:rPr>
              <w:t xml:space="preserve">Arithmetic (Multiply </w:t>
            </w:r>
            <w:r w:rsidR="00B96DD4" w:rsidRPr="00B96DD4">
              <w:rPr>
                <w:rFonts w:ascii="Times New Roman" w:hAnsi="Times New Roman"/>
                <w:bCs/>
                <w:iCs/>
                <w:sz w:val="24"/>
                <w:szCs w:val="24"/>
                <w:lang w:val="en-IN"/>
              </w:rPr>
              <w:t>I</w:t>
            </w:r>
            <w:r w:rsidRPr="00B96DD4">
              <w:rPr>
                <w:rFonts w:ascii="Times New Roman" w:hAnsi="Times New Roman"/>
                <w:bCs/>
                <w:iCs/>
                <w:sz w:val="24"/>
                <w:szCs w:val="24"/>
                <w:lang w:val="en-IN"/>
              </w:rPr>
              <w:t>nstructions)</w:t>
            </w:r>
          </w:p>
          <w:p w14:paraId="5204D41D" w14:textId="44EA6BA6" w:rsidR="006741D3" w:rsidRPr="00B96DD4" w:rsidRDefault="006741D3" w:rsidP="00B96DD4">
            <w:pPr>
              <w:pStyle w:val="ListParagraph"/>
              <w:numPr>
                <w:ilvl w:val="0"/>
                <w:numId w:val="23"/>
              </w:numPr>
              <w:autoSpaceDE w:val="0"/>
              <w:autoSpaceDN w:val="0"/>
              <w:adjustRightInd w:val="0"/>
              <w:spacing w:before="80" w:after="80"/>
              <w:rPr>
                <w:rFonts w:ascii="Times New Roman" w:hAnsi="Times New Roman"/>
                <w:bCs/>
                <w:iCs/>
                <w:sz w:val="24"/>
                <w:szCs w:val="24"/>
                <w:lang w:val="en-IN"/>
              </w:rPr>
            </w:pPr>
            <w:r w:rsidRPr="00B96DD4">
              <w:rPr>
                <w:rFonts w:ascii="Times New Roman" w:hAnsi="Times New Roman"/>
                <w:bCs/>
                <w:iCs/>
                <w:sz w:val="24"/>
                <w:szCs w:val="24"/>
                <w:lang w:val="en-IN"/>
              </w:rPr>
              <w:t>Branch instructions</w:t>
            </w:r>
          </w:p>
        </w:tc>
      </w:tr>
    </w:tbl>
    <w:p w14:paraId="4948D371" w14:textId="67C70144" w:rsidR="00EE59A2" w:rsidRDefault="00EE59A2" w:rsidP="00B96DD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69EA3A6D" w:rsidR="003B4706" w:rsidRPr="003B4706" w:rsidRDefault="00EE59A2" w:rsidP="00B96DD4">
            <w:pPr>
              <w:shd w:val="clear" w:color="auto" w:fill="FFFFFF"/>
              <w:spacing w:before="80" w:after="80" w:line="276" w:lineRule="auto"/>
              <w:ind w:left="-709" w:firstLine="709"/>
              <w:rPr>
                <w:rFonts w:ascii="Times New Roman" w:hAnsi="Times New Roman"/>
                <w:b/>
                <w:color w:val="BC202E"/>
                <w:sz w:val="24"/>
                <w:szCs w:val="24"/>
              </w:rPr>
            </w:pPr>
            <w:r w:rsidRPr="00EE59A2">
              <w:rPr>
                <w:rFonts w:ascii="Times New Roman" w:hAnsi="Times New Roman"/>
                <w:b/>
                <w:color w:val="BC202E"/>
                <w:sz w:val="24"/>
                <w:szCs w:val="24"/>
              </w:rPr>
              <w:t>Stepwise-Procedure:</w:t>
            </w:r>
          </w:p>
        </w:tc>
      </w:tr>
      <w:tr w:rsidR="00EE59A2" w14:paraId="16006E17" w14:textId="77777777" w:rsidTr="00A25C5E">
        <w:tc>
          <w:tcPr>
            <w:tcW w:w="9782" w:type="dxa"/>
          </w:tcPr>
          <w:p w14:paraId="7D2047EB" w14:textId="17CF53D0" w:rsidR="004966CF" w:rsidRPr="00B96DD4" w:rsidRDefault="00056543" w:rsidP="00B96DD4">
            <w:pPr>
              <w:pStyle w:val="ListParagraph"/>
              <w:widowControl w:val="0"/>
              <w:numPr>
                <w:ilvl w:val="0"/>
                <w:numId w:val="25"/>
              </w:numPr>
              <w:suppressAutoHyphens/>
              <w:spacing w:before="80" w:after="80"/>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 xml:space="preserve">Open EMU8086 and write your </w:t>
            </w:r>
            <w:r w:rsidR="00C07399" w:rsidRPr="00B96DD4">
              <w:rPr>
                <w:rFonts w:ascii="Times New Roman" w:hAnsi="Times New Roman"/>
                <w:bCs/>
                <w:iCs/>
                <w:sz w:val="24"/>
                <w:szCs w:val="24"/>
                <w:lang w:val="en-IN"/>
              </w:rPr>
              <w:t>ASM</w:t>
            </w:r>
            <w:r w:rsidRPr="00B96DD4">
              <w:rPr>
                <w:rFonts w:ascii="Times New Roman" w:hAnsi="Times New Roman"/>
                <w:bCs/>
                <w:iCs/>
                <w:sz w:val="24"/>
                <w:szCs w:val="24"/>
                <w:lang w:val="en-IN"/>
              </w:rPr>
              <w:t xml:space="preserve"> code in </w:t>
            </w:r>
            <w:r w:rsidR="00C07399" w:rsidRPr="00B96DD4">
              <w:rPr>
                <w:rFonts w:ascii="Times New Roman" w:hAnsi="Times New Roman"/>
                <w:bCs/>
                <w:iCs/>
                <w:sz w:val="24"/>
                <w:szCs w:val="24"/>
                <w:lang w:val="en-IN"/>
              </w:rPr>
              <w:t xml:space="preserve">the </w:t>
            </w:r>
            <w:r w:rsidRPr="00B96DD4">
              <w:rPr>
                <w:rFonts w:ascii="Times New Roman" w:hAnsi="Times New Roman"/>
                <w:bCs/>
                <w:iCs/>
                <w:sz w:val="24"/>
                <w:szCs w:val="24"/>
                <w:lang w:val="en-IN"/>
              </w:rPr>
              <w:t>empty workspace.</w:t>
            </w:r>
          </w:p>
          <w:p w14:paraId="17B7ECC3" w14:textId="259C6DA4" w:rsidR="007222A3" w:rsidRPr="00B96DD4" w:rsidRDefault="00056543" w:rsidP="00B96DD4">
            <w:pPr>
              <w:pStyle w:val="ListParagraph"/>
              <w:widowControl w:val="0"/>
              <w:numPr>
                <w:ilvl w:val="0"/>
                <w:numId w:val="25"/>
              </w:numPr>
              <w:suppressAutoHyphens/>
              <w:spacing w:before="80" w:after="80"/>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Click on emulate button and it should open the emulator window.</w:t>
            </w:r>
          </w:p>
          <w:p w14:paraId="6F57CA7F" w14:textId="038F047A" w:rsidR="00E23E2A" w:rsidRPr="00B96DD4" w:rsidRDefault="00C07399" w:rsidP="00B96DD4">
            <w:pPr>
              <w:pStyle w:val="ListParagraph"/>
              <w:widowControl w:val="0"/>
              <w:numPr>
                <w:ilvl w:val="0"/>
                <w:numId w:val="25"/>
              </w:numPr>
              <w:suppressAutoHyphens/>
              <w:spacing w:before="80" w:after="80"/>
              <w:ind w:left="714" w:hanging="357"/>
              <w:jc w:val="both"/>
              <w:rPr>
                <w:rFonts w:ascii="Times New Roman" w:hAnsi="Times New Roman"/>
                <w:bCs/>
                <w:iCs/>
                <w:sz w:val="24"/>
                <w:szCs w:val="24"/>
                <w:lang w:val="en-IN"/>
              </w:rPr>
            </w:pPr>
            <w:r w:rsidRPr="00B96DD4">
              <w:rPr>
                <w:rFonts w:ascii="Times New Roman" w:hAnsi="Times New Roman"/>
                <w:bCs/>
                <w:iCs/>
                <w:sz w:val="24"/>
                <w:szCs w:val="24"/>
                <w:lang w:val="en-IN"/>
              </w:rPr>
              <w:t>You can run the code using single step execution and monitor the internal registers / flags.</w:t>
            </w:r>
          </w:p>
        </w:tc>
      </w:tr>
    </w:tbl>
    <w:p w14:paraId="00B50958" w14:textId="4251B1E1" w:rsidR="00EE59A2" w:rsidRDefault="00EE59A2" w:rsidP="007609F2">
      <w:pPr>
        <w:widowControl w:val="0"/>
        <w:suppressAutoHyphens/>
        <w:spacing w:after="0" w:line="264" w:lineRule="auto"/>
        <w:ind w:hanging="851"/>
        <w:jc w:val="both"/>
        <w:rPr>
          <w:rFonts w:ascii="Times New Roman" w:hAnsi="Times New Roman"/>
          <w:b/>
          <w:sz w:val="24"/>
          <w:szCs w:val="24"/>
        </w:rPr>
      </w:pPr>
    </w:p>
    <w:p w14:paraId="5C5C209D" w14:textId="77777777" w:rsidR="00A72A68" w:rsidRDefault="00A72A68" w:rsidP="007609F2">
      <w:pPr>
        <w:widowControl w:val="0"/>
        <w:suppressAutoHyphens/>
        <w:spacing w:after="0" w:line="264" w:lineRule="auto"/>
        <w:ind w:hanging="851"/>
        <w:jc w:val="both"/>
        <w:rPr>
          <w:rFonts w:ascii="Times New Roman" w:hAnsi="Times New Roman"/>
          <w:b/>
          <w:sz w:val="24"/>
          <w:szCs w:val="24"/>
        </w:rPr>
      </w:pPr>
    </w:p>
    <w:p w14:paraId="49B673B7" w14:textId="77777777" w:rsidR="00A72A68" w:rsidRDefault="00A72A68" w:rsidP="007609F2">
      <w:pPr>
        <w:widowControl w:val="0"/>
        <w:suppressAutoHyphens/>
        <w:spacing w:after="0" w:line="264" w:lineRule="auto"/>
        <w:ind w:hanging="851"/>
        <w:jc w:val="both"/>
        <w:rPr>
          <w:rFonts w:ascii="Times New Roman" w:hAnsi="Times New Roman"/>
          <w:b/>
          <w:sz w:val="24"/>
          <w:szCs w:val="24"/>
        </w:rPr>
      </w:pPr>
    </w:p>
    <w:p w14:paraId="5162EA30" w14:textId="77777777" w:rsidR="00A72A68" w:rsidRDefault="00A72A68" w:rsidP="007609F2">
      <w:pPr>
        <w:widowControl w:val="0"/>
        <w:suppressAutoHyphens/>
        <w:spacing w:after="0" w:line="264" w:lineRule="auto"/>
        <w:ind w:hanging="851"/>
        <w:jc w:val="both"/>
        <w:rPr>
          <w:rFonts w:ascii="Times New Roman" w:hAnsi="Times New Roman"/>
          <w:b/>
          <w:sz w:val="24"/>
          <w:szCs w:val="24"/>
        </w:rPr>
      </w:pPr>
    </w:p>
    <w:p w14:paraId="6EA6ABE0" w14:textId="77777777" w:rsidR="00A72A68" w:rsidRDefault="00A72A68" w:rsidP="007609F2">
      <w:pPr>
        <w:widowControl w:val="0"/>
        <w:suppressAutoHyphens/>
        <w:spacing w:after="0" w:line="264" w:lineRule="auto"/>
        <w:ind w:hanging="851"/>
        <w:jc w:val="both"/>
        <w:rPr>
          <w:rFonts w:ascii="Times New Roman" w:hAnsi="Times New Roman"/>
          <w:b/>
          <w:sz w:val="24"/>
          <w:szCs w:val="24"/>
        </w:rPr>
      </w:pPr>
    </w:p>
    <w:p w14:paraId="65C33A1D" w14:textId="77777777" w:rsidR="00A72A68" w:rsidRDefault="00A72A68"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4A2F628D" w:rsidR="00EE59A2" w:rsidRPr="007609F2" w:rsidRDefault="001E1C7D" w:rsidP="00B96DD4">
            <w:pPr>
              <w:shd w:val="clear" w:color="auto" w:fill="FFFFFF"/>
              <w:spacing w:before="80" w:after="80" w:line="276" w:lineRule="auto"/>
              <w:ind w:left="-709" w:firstLine="709"/>
              <w:rPr>
                <w:rFonts w:ascii="Times New Roman" w:hAnsi="Times New Roman"/>
                <w:b/>
                <w:sz w:val="24"/>
                <w:szCs w:val="24"/>
              </w:rPr>
            </w:pPr>
            <w:r>
              <w:rPr>
                <w:rFonts w:ascii="Times New Roman" w:hAnsi="Times New Roman"/>
                <w:b/>
                <w:color w:val="BC202E"/>
                <w:sz w:val="24"/>
                <w:szCs w:val="24"/>
              </w:rPr>
              <w:lastRenderedPageBreak/>
              <w:t>Algorithm / Flowchart</w:t>
            </w:r>
            <w:r w:rsidR="00B96DD4">
              <w:rPr>
                <w:rFonts w:ascii="Times New Roman" w:hAnsi="Times New Roman"/>
                <w:b/>
                <w:color w:val="BC202E"/>
                <w:sz w:val="24"/>
                <w:szCs w:val="24"/>
              </w:rPr>
              <w:t>:</w:t>
            </w:r>
          </w:p>
        </w:tc>
      </w:tr>
      <w:tr w:rsidR="00EE59A2" w14:paraId="78D458B0" w14:textId="77777777" w:rsidTr="00A25C5E">
        <w:tc>
          <w:tcPr>
            <w:tcW w:w="9782" w:type="dxa"/>
          </w:tcPr>
          <w:p w14:paraId="4D71B73B" w14:textId="477204A3" w:rsidR="00AD380D" w:rsidRPr="00130B31" w:rsidRDefault="00AD380D" w:rsidP="00130B31">
            <w:pPr>
              <w:widowControl w:val="0"/>
              <w:suppressAutoHyphens/>
              <w:spacing w:line="264" w:lineRule="auto"/>
              <w:jc w:val="both"/>
              <w:rPr>
                <w:rFonts w:ascii="Times New Roman" w:hAnsi="Times New Roman"/>
                <w:bCs/>
                <w:iCs/>
                <w:sz w:val="24"/>
                <w:szCs w:val="24"/>
                <w:lang w:val="en-IN"/>
              </w:rPr>
            </w:pPr>
          </w:p>
          <w:p w14:paraId="3949D3C2" w14:textId="42B43372" w:rsidR="00A72A68" w:rsidRPr="00A72A68" w:rsidRDefault="00A72A68" w:rsidP="00A72A68">
            <w:pPr>
              <w:spacing w:before="100" w:beforeAutospacing="1" w:after="100" w:afterAutospacing="1"/>
              <w:jc w:val="center"/>
              <w:rPr>
                <w:rFonts w:ascii="Times New Roman" w:eastAsia="Times New Roman" w:hAnsi="Times New Roman" w:cs="Times New Roman"/>
                <w:sz w:val="24"/>
                <w:szCs w:val="24"/>
                <w:lang w:val="en-IN" w:eastAsia="en-IN"/>
              </w:rPr>
            </w:pPr>
            <w:r w:rsidRPr="00A72A68">
              <w:rPr>
                <w:rFonts w:ascii="Times New Roman" w:eastAsia="Times New Roman" w:hAnsi="Times New Roman" w:cs="Times New Roman"/>
                <w:noProof/>
                <w:sz w:val="24"/>
                <w:szCs w:val="24"/>
                <w:lang w:val="en-IN" w:eastAsia="en-IN"/>
              </w:rPr>
              <w:drawing>
                <wp:inline distT="0" distB="0" distL="0" distR="0" wp14:anchorId="6CD4C300" wp14:editId="3B908A24">
                  <wp:extent cx="5903209" cy="3390900"/>
                  <wp:effectExtent l="19050" t="19050" r="21590" b="19050"/>
                  <wp:docPr id="594982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906866" cy="3393001"/>
                          </a:xfrm>
                          <a:prstGeom prst="rect">
                            <a:avLst/>
                          </a:prstGeom>
                          <a:noFill/>
                          <a:ln>
                            <a:solidFill>
                              <a:schemeClr val="tx1"/>
                            </a:solidFill>
                          </a:ln>
                        </pic:spPr>
                      </pic:pic>
                    </a:graphicData>
                  </a:graphic>
                </wp:inline>
              </w:drawing>
            </w:r>
          </w:p>
          <w:p w14:paraId="7DE29753" w14:textId="299EE620" w:rsidR="007A0AE3" w:rsidRPr="007609F2" w:rsidRDefault="007A0AE3" w:rsidP="00844E9D">
            <w:pPr>
              <w:widowControl w:val="0"/>
              <w:suppressAutoHyphens/>
              <w:spacing w:line="264" w:lineRule="auto"/>
              <w:jc w:val="both"/>
              <w:rPr>
                <w:rFonts w:ascii="Times New Roman" w:hAnsi="Times New Roman"/>
                <w:sz w:val="24"/>
                <w:szCs w:val="24"/>
                <w:lang w:eastAsia="en-IN"/>
              </w:rPr>
            </w:pPr>
          </w:p>
        </w:tc>
      </w:tr>
    </w:tbl>
    <w:p w14:paraId="5321DFA0" w14:textId="6628F0B0" w:rsidR="00EE59A2" w:rsidRDefault="00EE59A2" w:rsidP="004D0FC0">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BB2703" w14:paraId="2054621B" w14:textId="77777777" w:rsidTr="00A25C5E">
        <w:tc>
          <w:tcPr>
            <w:tcW w:w="9782" w:type="dxa"/>
          </w:tcPr>
          <w:p w14:paraId="4F08D15B" w14:textId="7012A73C" w:rsidR="00BB2703" w:rsidRPr="00B96DD4" w:rsidRDefault="001E1C7D" w:rsidP="00B96DD4">
            <w:pPr>
              <w:shd w:val="clear" w:color="auto" w:fill="FFFFFF"/>
              <w:spacing w:before="80" w:after="80" w:line="276" w:lineRule="auto"/>
              <w:ind w:left="-709" w:firstLine="709"/>
              <w:rPr>
                <w:rFonts w:ascii="Times New Roman" w:hAnsi="Times New Roman"/>
                <w:b/>
                <w:color w:val="BC202E"/>
                <w:sz w:val="24"/>
                <w:szCs w:val="24"/>
              </w:rPr>
            </w:pPr>
            <w:r>
              <w:rPr>
                <w:rFonts w:ascii="Times New Roman" w:hAnsi="Times New Roman"/>
                <w:b/>
                <w:color w:val="BC202E"/>
                <w:sz w:val="24"/>
                <w:szCs w:val="24"/>
              </w:rPr>
              <w:t>Assembly Language Program:</w:t>
            </w:r>
          </w:p>
        </w:tc>
      </w:tr>
      <w:tr w:rsidR="00BB2703" w14:paraId="0A42CF19" w14:textId="77777777" w:rsidTr="00A25C5E">
        <w:tc>
          <w:tcPr>
            <w:tcW w:w="9782" w:type="dxa"/>
          </w:tcPr>
          <w:p w14:paraId="23880F38" w14:textId="77777777" w:rsidR="004D0FC0" w:rsidRDefault="004D0FC0" w:rsidP="00B96DD4">
            <w:pPr>
              <w:widowControl w:val="0"/>
              <w:suppressAutoHyphens/>
              <w:spacing w:before="80" w:after="80" w:line="276" w:lineRule="auto"/>
              <w:jc w:val="both"/>
              <w:rPr>
                <w:rFonts w:ascii="Times New Roman" w:hAnsi="Times New Roman"/>
                <w:b/>
                <w:bCs/>
                <w:sz w:val="24"/>
                <w:szCs w:val="24"/>
                <w:lang w:eastAsia="en-IN"/>
              </w:rPr>
            </w:pPr>
          </w:p>
          <w:p w14:paraId="33D49E58" w14:textId="7E371E08" w:rsidR="007B3D3E" w:rsidRPr="004D0FC0" w:rsidRDefault="004D7730" w:rsidP="00B96DD4">
            <w:pPr>
              <w:widowControl w:val="0"/>
              <w:suppressAutoHyphens/>
              <w:spacing w:before="80" w:after="80" w:line="276" w:lineRule="auto"/>
              <w:jc w:val="both"/>
              <w:rPr>
                <w:rFonts w:ascii="Times New Roman" w:hAnsi="Times New Roman"/>
                <w:b/>
                <w:bCs/>
                <w:sz w:val="24"/>
                <w:szCs w:val="24"/>
                <w:lang w:eastAsia="en-IN"/>
              </w:rPr>
            </w:pPr>
            <w:r w:rsidRPr="004D0FC0">
              <w:rPr>
                <w:rFonts w:ascii="Times New Roman" w:hAnsi="Times New Roman"/>
                <w:b/>
                <w:bCs/>
                <w:sz w:val="24"/>
                <w:szCs w:val="24"/>
                <w:lang w:eastAsia="en-IN"/>
              </w:rPr>
              <w:t>Write comments on List file and copy paste the list file contents here</w:t>
            </w:r>
            <w:r w:rsidR="00B96DD4" w:rsidRPr="004D0FC0">
              <w:rPr>
                <w:rFonts w:ascii="Times New Roman" w:hAnsi="Times New Roman"/>
                <w:b/>
                <w:bCs/>
                <w:sz w:val="24"/>
                <w:szCs w:val="24"/>
                <w:lang w:eastAsia="en-IN"/>
              </w:rPr>
              <w:t xml:space="preserve">. </w:t>
            </w:r>
          </w:p>
          <w:p w14:paraId="2DAF01B1" w14:textId="02B4E52E" w:rsidR="007A0AE3" w:rsidRDefault="007A0AE3" w:rsidP="00B96DD4">
            <w:pPr>
              <w:widowControl w:val="0"/>
              <w:suppressAutoHyphens/>
              <w:spacing w:before="80" w:after="80" w:line="276" w:lineRule="auto"/>
              <w:jc w:val="both"/>
              <w:rPr>
                <w:rFonts w:ascii="Times New Roman" w:hAnsi="Times New Roman"/>
                <w:sz w:val="24"/>
                <w:szCs w:val="24"/>
                <w:lang w:eastAsia="en-IN"/>
              </w:rPr>
            </w:pPr>
          </w:p>
          <w:p w14:paraId="0D5C433B"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EMU8086 GENERATED LISTING. MACHINE CODE &lt;- SOURCE.</w:t>
            </w:r>
          </w:p>
          <w:p w14:paraId="278BD93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3B19085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noname.exe_ -- emu8086 assembler version: 4.08  </w:t>
            </w:r>
          </w:p>
          <w:p w14:paraId="4A60F67F"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04DD55A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[ 05-02-</w:t>
            </w:r>
            <w:proofErr w:type="gramStart"/>
            <w:r w:rsidRPr="004D0FC0">
              <w:rPr>
                <w:rFonts w:ascii="Times New Roman" w:hAnsi="Times New Roman"/>
                <w:sz w:val="20"/>
                <w:szCs w:val="20"/>
                <w:lang w:eastAsia="en-IN"/>
              </w:rPr>
              <w:t>2024  --</w:t>
            </w:r>
            <w:proofErr w:type="gramEnd"/>
            <w:r w:rsidRPr="004D0FC0">
              <w:rPr>
                <w:rFonts w:ascii="Times New Roman" w:hAnsi="Times New Roman"/>
                <w:sz w:val="20"/>
                <w:szCs w:val="20"/>
                <w:lang w:eastAsia="en-IN"/>
              </w:rPr>
              <w:t xml:space="preserve">  17:00:23 ] </w:t>
            </w:r>
          </w:p>
          <w:p w14:paraId="3A2AE61E"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1ACAE491" w14:textId="4C6F0DC6"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w:t>
            </w:r>
          </w:p>
          <w:p w14:paraId="74AF5614"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w:t>
            </w:r>
            <w:proofErr w:type="gramStart"/>
            <w:r w:rsidRPr="004D0FC0">
              <w:rPr>
                <w:rFonts w:ascii="Times New Roman" w:hAnsi="Times New Roman"/>
                <w:sz w:val="20"/>
                <w:szCs w:val="20"/>
                <w:lang w:eastAsia="en-IN"/>
              </w:rPr>
              <w:t xml:space="preserve">LINE]   </w:t>
            </w:r>
            <w:proofErr w:type="gramEnd"/>
            <w:r w:rsidRPr="004D0FC0">
              <w:rPr>
                <w:rFonts w:ascii="Times New Roman" w:hAnsi="Times New Roman"/>
                <w:sz w:val="20"/>
                <w:szCs w:val="20"/>
                <w:lang w:eastAsia="en-IN"/>
              </w:rPr>
              <w:t xml:space="preserve">  LOC: MACHINE CODE                          SOURCE</w:t>
            </w:r>
          </w:p>
          <w:p w14:paraId="05864171" w14:textId="7ED99E11"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w:t>
            </w:r>
          </w:p>
          <w:p w14:paraId="0A894F6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50B8544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1]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 MPMC LAB - Experiment 3 | 16014022050</w:t>
            </w:r>
          </w:p>
          <w:p w14:paraId="4A86C9B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lastRenderedPageBreak/>
              <w:t xml:space="preserve">[   2]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w:t>
            </w:r>
          </w:p>
          <w:p w14:paraId="2FF45C3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3]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data segment</w:t>
            </w:r>
          </w:p>
          <w:p w14:paraId="4C82D724"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4]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 Define a byte variable '</w:t>
            </w:r>
            <w:proofErr w:type="spellStart"/>
            <w:r w:rsidRPr="004D0FC0">
              <w:rPr>
                <w:rFonts w:ascii="Times New Roman" w:hAnsi="Times New Roman"/>
                <w:sz w:val="20"/>
                <w:szCs w:val="20"/>
                <w:lang w:eastAsia="en-IN"/>
              </w:rPr>
              <w:t>cnt</w:t>
            </w:r>
            <w:proofErr w:type="spellEnd"/>
            <w:r w:rsidRPr="004D0FC0">
              <w:rPr>
                <w:rFonts w:ascii="Times New Roman" w:hAnsi="Times New Roman"/>
                <w:sz w:val="20"/>
                <w:szCs w:val="20"/>
                <w:lang w:eastAsia="en-IN"/>
              </w:rPr>
              <w:t>' with an initial value of 10</w:t>
            </w:r>
          </w:p>
          <w:p w14:paraId="52845126"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5]    0000: 0A                                    </w:t>
            </w:r>
            <w:proofErr w:type="spellStart"/>
            <w:r w:rsidRPr="004D0FC0">
              <w:rPr>
                <w:rFonts w:ascii="Times New Roman" w:hAnsi="Times New Roman"/>
                <w:sz w:val="20"/>
                <w:szCs w:val="20"/>
                <w:lang w:eastAsia="en-IN"/>
              </w:rPr>
              <w:t>cnt</w:t>
            </w:r>
            <w:proofErr w:type="spellEnd"/>
            <w:r w:rsidRPr="004D0FC0">
              <w:rPr>
                <w:rFonts w:ascii="Times New Roman" w:hAnsi="Times New Roman"/>
                <w:sz w:val="20"/>
                <w:szCs w:val="20"/>
                <w:lang w:eastAsia="en-IN"/>
              </w:rPr>
              <w:t xml:space="preserve"> </w:t>
            </w:r>
            <w:proofErr w:type="spellStart"/>
            <w:r w:rsidRPr="004D0FC0">
              <w:rPr>
                <w:rFonts w:ascii="Times New Roman" w:hAnsi="Times New Roman"/>
                <w:sz w:val="20"/>
                <w:szCs w:val="20"/>
                <w:lang w:eastAsia="en-IN"/>
              </w:rPr>
              <w:t>db</w:t>
            </w:r>
            <w:proofErr w:type="spellEnd"/>
            <w:r w:rsidRPr="004D0FC0">
              <w:rPr>
                <w:rFonts w:ascii="Times New Roman" w:hAnsi="Times New Roman"/>
                <w:sz w:val="20"/>
                <w:szCs w:val="20"/>
                <w:lang w:eastAsia="en-IN"/>
              </w:rPr>
              <w:t xml:space="preserve"> 10</w:t>
            </w:r>
          </w:p>
          <w:p w14:paraId="392A0D2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6]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w:t>
            </w:r>
          </w:p>
          <w:p w14:paraId="1D48402E"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7]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 Allocate space for a byte array named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with 12 elements, initialized to zero</w:t>
            </w:r>
          </w:p>
          <w:p w14:paraId="77D2ED7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8]    0001: 00 00 00 00 00 00 00 00 00 00 00 00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xml:space="preserve"> db 12 </w:t>
            </w:r>
            <w:proofErr w:type="gramStart"/>
            <w:r w:rsidRPr="004D0FC0">
              <w:rPr>
                <w:rFonts w:ascii="Times New Roman" w:hAnsi="Times New Roman"/>
                <w:sz w:val="20"/>
                <w:szCs w:val="20"/>
                <w:lang w:eastAsia="en-IN"/>
              </w:rPr>
              <w:t>dup(</w:t>
            </w:r>
            <w:proofErr w:type="gramEnd"/>
            <w:r w:rsidRPr="004D0FC0">
              <w:rPr>
                <w:rFonts w:ascii="Times New Roman" w:hAnsi="Times New Roman"/>
                <w:sz w:val="20"/>
                <w:szCs w:val="20"/>
                <w:lang w:eastAsia="en-IN"/>
              </w:rPr>
              <w:t>00)</w:t>
            </w:r>
          </w:p>
          <w:p w14:paraId="71ECD66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25E933A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9]      </w:t>
            </w:r>
            <w:proofErr w:type="gramStart"/>
            <w:r w:rsidRPr="004D0FC0">
              <w:rPr>
                <w:rFonts w:ascii="Times New Roman" w:hAnsi="Times New Roman"/>
                <w:sz w:val="20"/>
                <w:szCs w:val="20"/>
                <w:lang w:eastAsia="en-IN"/>
              </w:rPr>
              <w:t xml:space="preserve">  :</w:t>
            </w:r>
            <w:proofErr w:type="gramEnd"/>
            <w:r w:rsidRPr="004D0FC0">
              <w:rPr>
                <w:rFonts w:ascii="Times New Roman" w:hAnsi="Times New Roman"/>
                <w:sz w:val="20"/>
                <w:szCs w:val="20"/>
                <w:lang w:eastAsia="en-IN"/>
              </w:rPr>
              <w:t xml:space="preserve">                                       </w:t>
            </w:r>
          </w:p>
          <w:p w14:paraId="7E6FADF0"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10</w:t>
            </w:r>
            <w:proofErr w:type="gramEnd"/>
            <w:r w:rsidRPr="004D0FC0">
              <w:rPr>
                <w:rFonts w:ascii="Times New Roman" w:hAnsi="Times New Roman"/>
                <w:sz w:val="20"/>
                <w:szCs w:val="20"/>
                <w:lang w:eastAsia="en-IN"/>
              </w:rPr>
              <w:t>]        :                                       ; End of the data segment</w:t>
            </w:r>
          </w:p>
          <w:p w14:paraId="1D70BE56"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11</w:t>
            </w:r>
            <w:proofErr w:type="gramEnd"/>
            <w:r w:rsidRPr="004D0FC0">
              <w:rPr>
                <w:rFonts w:ascii="Times New Roman" w:hAnsi="Times New Roman"/>
                <w:sz w:val="20"/>
                <w:szCs w:val="20"/>
                <w:lang w:eastAsia="en-IN"/>
              </w:rPr>
              <w:t>]        :                                       data ends</w:t>
            </w:r>
          </w:p>
          <w:p w14:paraId="09429D5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12</w:t>
            </w:r>
            <w:proofErr w:type="gramEnd"/>
            <w:r w:rsidRPr="004D0FC0">
              <w:rPr>
                <w:rFonts w:ascii="Times New Roman" w:hAnsi="Times New Roman"/>
                <w:sz w:val="20"/>
                <w:szCs w:val="20"/>
                <w:lang w:eastAsia="en-IN"/>
              </w:rPr>
              <w:t xml:space="preserve">]        :                                       </w:t>
            </w:r>
          </w:p>
          <w:p w14:paraId="5B9A0F7B"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13</w:t>
            </w:r>
            <w:proofErr w:type="gramEnd"/>
            <w:r w:rsidRPr="004D0FC0">
              <w:rPr>
                <w:rFonts w:ascii="Times New Roman" w:hAnsi="Times New Roman"/>
                <w:sz w:val="20"/>
                <w:szCs w:val="20"/>
                <w:lang w:eastAsia="en-IN"/>
              </w:rPr>
              <w:t>]        :                                       code segment</w:t>
            </w:r>
          </w:p>
          <w:p w14:paraId="4050C07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14</w:t>
            </w:r>
            <w:proofErr w:type="gramEnd"/>
            <w:r w:rsidRPr="004D0FC0">
              <w:rPr>
                <w:rFonts w:ascii="Times New Roman" w:hAnsi="Times New Roman"/>
                <w:sz w:val="20"/>
                <w:szCs w:val="20"/>
                <w:lang w:eastAsia="en-IN"/>
              </w:rPr>
              <w:t>]        :                                       ; Set up the segment registers</w:t>
            </w:r>
          </w:p>
          <w:p w14:paraId="74F48CD0"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15</w:t>
            </w:r>
            <w:proofErr w:type="gramEnd"/>
            <w:r w:rsidRPr="004D0FC0">
              <w:rPr>
                <w:rFonts w:ascii="Times New Roman" w:hAnsi="Times New Roman"/>
                <w:sz w:val="20"/>
                <w:szCs w:val="20"/>
                <w:lang w:eastAsia="en-IN"/>
              </w:rPr>
              <w:t>]        :                                       assume cs: code, ds: data</w:t>
            </w:r>
          </w:p>
          <w:p w14:paraId="64CB03DE"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16</w:t>
            </w:r>
            <w:proofErr w:type="gramEnd"/>
            <w:r w:rsidRPr="004D0FC0">
              <w:rPr>
                <w:rFonts w:ascii="Times New Roman" w:hAnsi="Times New Roman"/>
                <w:sz w:val="20"/>
                <w:szCs w:val="20"/>
                <w:lang w:eastAsia="en-IN"/>
              </w:rPr>
              <w:t xml:space="preserve">]        :                                       </w:t>
            </w:r>
          </w:p>
          <w:p w14:paraId="5B6042A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17</w:t>
            </w:r>
            <w:proofErr w:type="gramEnd"/>
            <w:r w:rsidRPr="004D0FC0">
              <w:rPr>
                <w:rFonts w:ascii="Times New Roman" w:hAnsi="Times New Roman"/>
                <w:sz w:val="20"/>
                <w:szCs w:val="20"/>
                <w:lang w:eastAsia="en-IN"/>
              </w:rPr>
              <w:t>]    0010:                                       start:</w:t>
            </w:r>
          </w:p>
          <w:p w14:paraId="16EAB75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18</w:t>
            </w:r>
            <w:proofErr w:type="gramEnd"/>
            <w:r w:rsidRPr="004D0FC0">
              <w:rPr>
                <w:rFonts w:ascii="Times New Roman" w:hAnsi="Times New Roman"/>
                <w:sz w:val="20"/>
                <w:szCs w:val="20"/>
                <w:lang w:eastAsia="en-IN"/>
              </w:rPr>
              <w:t>]        :                                       ; Load the data segment address into the AX register</w:t>
            </w:r>
          </w:p>
          <w:p w14:paraId="4587A1C6"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19</w:t>
            </w:r>
            <w:proofErr w:type="gramEnd"/>
            <w:r w:rsidRPr="004D0FC0">
              <w:rPr>
                <w:rFonts w:ascii="Times New Roman" w:hAnsi="Times New Roman"/>
                <w:sz w:val="20"/>
                <w:szCs w:val="20"/>
                <w:lang w:eastAsia="en-IN"/>
              </w:rPr>
              <w:t>]    0010: B8 00 00                              mov ax, data</w:t>
            </w:r>
          </w:p>
          <w:p w14:paraId="7F5612B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20</w:t>
            </w:r>
            <w:proofErr w:type="gramEnd"/>
            <w:r w:rsidRPr="004D0FC0">
              <w:rPr>
                <w:rFonts w:ascii="Times New Roman" w:hAnsi="Times New Roman"/>
                <w:sz w:val="20"/>
                <w:szCs w:val="20"/>
                <w:lang w:eastAsia="en-IN"/>
              </w:rPr>
              <w:t>]        :                                       ; Set DS to the address of the data segment</w:t>
            </w:r>
          </w:p>
          <w:p w14:paraId="241955B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21</w:t>
            </w:r>
            <w:proofErr w:type="gramEnd"/>
            <w:r w:rsidRPr="004D0FC0">
              <w:rPr>
                <w:rFonts w:ascii="Times New Roman" w:hAnsi="Times New Roman"/>
                <w:sz w:val="20"/>
                <w:szCs w:val="20"/>
                <w:lang w:eastAsia="en-IN"/>
              </w:rPr>
              <w:t>]    0013: 8E D8                                 mov ds, ax</w:t>
            </w:r>
          </w:p>
          <w:p w14:paraId="7AF9455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22</w:t>
            </w:r>
            <w:proofErr w:type="gramEnd"/>
            <w:r w:rsidRPr="004D0FC0">
              <w:rPr>
                <w:rFonts w:ascii="Times New Roman" w:hAnsi="Times New Roman"/>
                <w:sz w:val="20"/>
                <w:szCs w:val="20"/>
                <w:lang w:eastAsia="en-IN"/>
              </w:rPr>
              <w:t xml:space="preserve">]        :                                       </w:t>
            </w:r>
          </w:p>
          <w:p w14:paraId="47E5CC8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23</w:t>
            </w:r>
            <w:proofErr w:type="gramEnd"/>
            <w:r w:rsidRPr="004D0FC0">
              <w:rPr>
                <w:rFonts w:ascii="Times New Roman" w:hAnsi="Times New Roman"/>
                <w:sz w:val="20"/>
                <w:szCs w:val="20"/>
                <w:lang w:eastAsia="en-IN"/>
              </w:rPr>
              <w:t>]        :                                       ; Load the address of the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array into the SI register</w:t>
            </w:r>
          </w:p>
          <w:p w14:paraId="55E3702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24</w:t>
            </w:r>
            <w:proofErr w:type="gramEnd"/>
            <w:r w:rsidRPr="004D0FC0">
              <w:rPr>
                <w:rFonts w:ascii="Times New Roman" w:hAnsi="Times New Roman"/>
                <w:sz w:val="20"/>
                <w:szCs w:val="20"/>
                <w:lang w:eastAsia="en-IN"/>
              </w:rPr>
              <w:t xml:space="preserve">]    0015: BE 01 00                              lea </w:t>
            </w:r>
            <w:proofErr w:type="spellStart"/>
            <w:r w:rsidRPr="004D0FC0">
              <w:rPr>
                <w:rFonts w:ascii="Times New Roman" w:hAnsi="Times New Roman"/>
                <w:sz w:val="20"/>
                <w:szCs w:val="20"/>
                <w:lang w:eastAsia="en-IN"/>
              </w:rPr>
              <w:t>si</w:t>
            </w:r>
            <w:proofErr w:type="spellEnd"/>
            <w:r w:rsidRPr="004D0FC0">
              <w:rPr>
                <w:rFonts w:ascii="Times New Roman" w:hAnsi="Times New Roman"/>
                <w:sz w:val="20"/>
                <w:szCs w:val="20"/>
                <w:lang w:eastAsia="en-IN"/>
              </w:rPr>
              <w:t xml:space="preserve">, </w:t>
            </w:r>
            <w:proofErr w:type="spellStart"/>
            <w:r w:rsidRPr="004D0FC0">
              <w:rPr>
                <w:rFonts w:ascii="Times New Roman" w:hAnsi="Times New Roman"/>
                <w:sz w:val="20"/>
                <w:szCs w:val="20"/>
                <w:lang w:eastAsia="en-IN"/>
              </w:rPr>
              <w:t>fibo</w:t>
            </w:r>
            <w:proofErr w:type="spellEnd"/>
          </w:p>
          <w:p w14:paraId="1152EC6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25</w:t>
            </w:r>
            <w:proofErr w:type="gramEnd"/>
            <w:r w:rsidRPr="004D0FC0">
              <w:rPr>
                <w:rFonts w:ascii="Times New Roman" w:hAnsi="Times New Roman"/>
                <w:sz w:val="20"/>
                <w:szCs w:val="20"/>
                <w:lang w:eastAsia="en-IN"/>
              </w:rPr>
              <w:t xml:space="preserve">]        :                                       </w:t>
            </w:r>
          </w:p>
          <w:p w14:paraId="3543E98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26</w:t>
            </w:r>
            <w:proofErr w:type="gramEnd"/>
            <w:r w:rsidRPr="004D0FC0">
              <w:rPr>
                <w:rFonts w:ascii="Times New Roman" w:hAnsi="Times New Roman"/>
                <w:sz w:val="20"/>
                <w:szCs w:val="20"/>
                <w:lang w:eastAsia="en-IN"/>
              </w:rPr>
              <w:t>]        :                                       ; Initialize the loop counter CL with the value of '</w:t>
            </w:r>
            <w:proofErr w:type="spellStart"/>
            <w:r w:rsidRPr="004D0FC0">
              <w:rPr>
                <w:rFonts w:ascii="Times New Roman" w:hAnsi="Times New Roman"/>
                <w:sz w:val="20"/>
                <w:szCs w:val="20"/>
                <w:lang w:eastAsia="en-IN"/>
              </w:rPr>
              <w:t>cnt</w:t>
            </w:r>
            <w:proofErr w:type="spellEnd"/>
            <w:r w:rsidRPr="004D0FC0">
              <w:rPr>
                <w:rFonts w:ascii="Times New Roman" w:hAnsi="Times New Roman"/>
                <w:sz w:val="20"/>
                <w:szCs w:val="20"/>
                <w:lang w:eastAsia="en-IN"/>
              </w:rPr>
              <w:t>'</w:t>
            </w:r>
          </w:p>
          <w:p w14:paraId="0962F68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27</w:t>
            </w:r>
            <w:proofErr w:type="gramEnd"/>
            <w:r w:rsidRPr="004D0FC0">
              <w:rPr>
                <w:rFonts w:ascii="Times New Roman" w:hAnsi="Times New Roman"/>
                <w:sz w:val="20"/>
                <w:szCs w:val="20"/>
                <w:lang w:eastAsia="en-IN"/>
              </w:rPr>
              <w:t xml:space="preserve">]    0018: 8A 0E 00 00                           mov cl, </w:t>
            </w:r>
            <w:proofErr w:type="spellStart"/>
            <w:r w:rsidRPr="004D0FC0">
              <w:rPr>
                <w:rFonts w:ascii="Times New Roman" w:hAnsi="Times New Roman"/>
                <w:sz w:val="20"/>
                <w:szCs w:val="20"/>
                <w:lang w:eastAsia="en-IN"/>
              </w:rPr>
              <w:t>cnt</w:t>
            </w:r>
            <w:proofErr w:type="spellEnd"/>
          </w:p>
          <w:p w14:paraId="34975C26"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28</w:t>
            </w:r>
            <w:proofErr w:type="gramEnd"/>
            <w:r w:rsidRPr="004D0FC0">
              <w:rPr>
                <w:rFonts w:ascii="Times New Roman" w:hAnsi="Times New Roman"/>
                <w:sz w:val="20"/>
                <w:szCs w:val="20"/>
                <w:lang w:eastAsia="en-IN"/>
              </w:rPr>
              <w:t>]        :                                       ; Clear CH to ensure that the loop counter is 16 bits wide</w:t>
            </w:r>
          </w:p>
          <w:p w14:paraId="2DB6FADE"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29</w:t>
            </w:r>
            <w:proofErr w:type="gramEnd"/>
            <w:r w:rsidRPr="004D0FC0">
              <w:rPr>
                <w:rFonts w:ascii="Times New Roman" w:hAnsi="Times New Roman"/>
                <w:sz w:val="20"/>
                <w:szCs w:val="20"/>
                <w:lang w:eastAsia="en-IN"/>
              </w:rPr>
              <w:t xml:space="preserve">]    001C: B5 00                                 mov </w:t>
            </w:r>
            <w:proofErr w:type="spellStart"/>
            <w:r w:rsidRPr="004D0FC0">
              <w:rPr>
                <w:rFonts w:ascii="Times New Roman" w:hAnsi="Times New Roman"/>
                <w:sz w:val="20"/>
                <w:szCs w:val="20"/>
                <w:lang w:eastAsia="en-IN"/>
              </w:rPr>
              <w:t>ch</w:t>
            </w:r>
            <w:proofErr w:type="spellEnd"/>
            <w:r w:rsidRPr="004D0FC0">
              <w:rPr>
                <w:rFonts w:ascii="Times New Roman" w:hAnsi="Times New Roman"/>
                <w:sz w:val="20"/>
                <w:szCs w:val="20"/>
                <w:lang w:eastAsia="en-IN"/>
              </w:rPr>
              <w:t>, 0</w:t>
            </w:r>
          </w:p>
          <w:p w14:paraId="5FC2E10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30</w:t>
            </w:r>
            <w:proofErr w:type="gramEnd"/>
            <w:r w:rsidRPr="004D0FC0">
              <w:rPr>
                <w:rFonts w:ascii="Times New Roman" w:hAnsi="Times New Roman"/>
                <w:sz w:val="20"/>
                <w:szCs w:val="20"/>
                <w:lang w:eastAsia="en-IN"/>
              </w:rPr>
              <w:t>]        :                                       ; Store 0 in the first element of the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array</w:t>
            </w:r>
          </w:p>
          <w:p w14:paraId="524097B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31</w:t>
            </w:r>
            <w:proofErr w:type="gramEnd"/>
            <w:r w:rsidRPr="004D0FC0">
              <w:rPr>
                <w:rFonts w:ascii="Times New Roman" w:hAnsi="Times New Roman"/>
                <w:sz w:val="20"/>
                <w:szCs w:val="20"/>
                <w:lang w:eastAsia="en-IN"/>
              </w:rPr>
              <w:t>]    001E: B0 00                                 mov al, 0</w:t>
            </w:r>
          </w:p>
          <w:p w14:paraId="1309728B"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32</w:t>
            </w:r>
            <w:proofErr w:type="gramEnd"/>
            <w:r w:rsidRPr="004D0FC0">
              <w:rPr>
                <w:rFonts w:ascii="Times New Roman" w:hAnsi="Times New Roman"/>
                <w:sz w:val="20"/>
                <w:szCs w:val="20"/>
                <w:lang w:eastAsia="en-IN"/>
              </w:rPr>
              <w:t>]    0020: 88 04                                 mov [</w:t>
            </w:r>
            <w:proofErr w:type="spellStart"/>
            <w:r w:rsidRPr="004D0FC0">
              <w:rPr>
                <w:rFonts w:ascii="Times New Roman" w:hAnsi="Times New Roman"/>
                <w:sz w:val="20"/>
                <w:szCs w:val="20"/>
                <w:lang w:eastAsia="en-IN"/>
              </w:rPr>
              <w:t>si</w:t>
            </w:r>
            <w:proofErr w:type="spellEnd"/>
            <w:r w:rsidRPr="004D0FC0">
              <w:rPr>
                <w:rFonts w:ascii="Times New Roman" w:hAnsi="Times New Roman"/>
                <w:sz w:val="20"/>
                <w:szCs w:val="20"/>
                <w:lang w:eastAsia="en-IN"/>
              </w:rPr>
              <w:t>], al</w:t>
            </w:r>
          </w:p>
          <w:p w14:paraId="6C7C0C4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33</w:t>
            </w:r>
            <w:proofErr w:type="gramEnd"/>
            <w:r w:rsidRPr="004D0FC0">
              <w:rPr>
                <w:rFonts w:ascii="Times New Roman" w:hAnsi="Times New Roman"/>
                <w:sz w:val="20"/>
                <w:szCs w:val="20"/>
                <w:lang w:eastAsia="en-IN"/>
              </w:rPr>
              <w:t xml:space="preserve">]        :                                       </w:t>
            </w:r>
          </w:p>
          <w:p w14:paraId="6DEFA1B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34</w:t>
            </w:r>
            <w:proofErr w:type="gramEnd"/>
            <w:r w:rsidRPr="004D0FC0">
              <w:rPr>
                <w:rFonts w:ascii="Times New Roman" w:hAnsi="Times New Roman"/>
                <w:sz w:val="20"/>
                <w:szCs w:val="20"/>
                <w:lang w:eastAsia="en-IN"/>
              </w:rPr>
              <w:t>]        :                                       ; Point to the next element in the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array</w:t>
            </w:r>
          </w:p>
          <w:p w14:paraId="1D1C8E14"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35</w:t>
            </w:r>
            <w:proofErr w:type="gramEnd"/>
            <w:r w:rsidRPr="004D0FC0">
              <w:rPr>
                <w:rFonts w:ascii="Times New Roman" w:hAnsi="Times New Roman"/>
                <w:sz w:val="20"/>
                <w:szCs w:val="20"/>
                <w:lang w:eastAsia="en-IN"/>
              </w:rPr>
              <w:t xml:space="preserve">]    0022: 46                                    </w:t>
            </w:r>
            <w:proofErr w:type="spellStart"/>
            <w:r w:rsidRPr="004D0FC0">
              <w:rPr>
                <w:rFonts w:ascii="Times New Roman" w:hAnsi="Times New Roman"/>
                <w:sz w:val="20"/>
                <w:szCs w:val="20"/>
                <w:lang w:eastAsia="en-IN"/>
              </w:rPr>
              <w:t>inc</w:t>
            </w:r>
            <w:proofErr w:type="spellEnd"/>
            <w:r w:rsidRPr="004D0FC0">
              <w:rPr>
                <w:rFonts w:ascii="Times New Roman" w:hAnsi="Times New Roman"/>
                <w:sz w:val="20"/>
                <w:szCs w:val="20"/>
                <w:lang w:eastAsia="en-IN"/>
              </w:rPr>
              <w:t xml:space="preserve"> </w:t>
            </w:r>
            <w:proofErr w:type="spellStart"/>
            <w:r w:rsidRPr="004D0FC0">
              <w:rPr>
                <w:rFonts w:ascii="Times New Roman" w:hAnsi="Times New Roman"/>
                <w:sz w:val="20"/>
                <w:szCs w:val="20"/>
                <w:lang w:eastAsia="en-IN"/>
              </w:rPr>
              <w:t>si</w:t>
            </w:r>
            <w:proofErr w:type="spellEnd"/>
          </w:p>
          <w:p w14:paraId="6B835494"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36</w:t>
            </w:r>
            <w:proofErr w:type="gramEnd"/>
            <w:r w:rsidRPr="004D0FC0">
              <w:rPr>
                <w:rFonts w:ascii="Times New Roman" w:hAnsi="Times New Roman"/>
                <w:sz w:val="20"/>
                <w:szCs w:val="20"/>
                <w:lang w:eastAsia="en-IN"/>
              </w:rPr>
              <w:t xml:space="preserve">]        :                                       </w:t>
            </w:r>
          </w:p>
          <w:p w14:paraId="28509E4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37</w:t>
            </w:r>
            <w:proofErr w:type="gramEnd"/>
            <w:r w:rsidRPr="004D0FC0">
              <w:rPr>
                <w:rFonts w:ascii="Times New Roman" w:hAnsi="Times New Roman"/>
                <w:sz w:val="20"/>
                <w:szCs w:val="20"/>
                <w:lang w:eastAsia="en-IN"/>
              </w:rPr>
              <w:t>]        :                                       ; Store 1 in the second element of the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array</w:t>
            </w:r>
          </w:p>
          <w:p w14:paraId="37D44AC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38</w:t>
            </w:r>
            <w:proofErr w:type="gramEnd"/>
            <w:r w:rsidRPr="004D0FC0">
              <w:rPr>
                <w:rFonts w:ascii="Times New Roman" w:hAnsi="Times New Roman"/>
                <w:sz w:val="20"/>
                <w:szCs w:val="20"/>
                <w:lang w:eastAsia="en-IN"/>
              </w:rPr>
              <w:t>]    0023: B0 01                                 mov al, 01</w:t>
            </w:r>
          </w:p>
          <w:p w14:paraId="6645975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39</w:t>
            </w:r>
            <w:proofErr w:type="gramEnd"/>
            <w:r w:rsidRPr="004D0FC0">
              <w:rPr>
                <w:rFonts w:ascii="Times New Roman" w:hAnsi="Times New Roman"/>
                <w:sz w:val="20"/>
                <w:szCs w:val="20"/>
                <w:lang w:eastAsia="en-IN"/>
              </w:rPr>
              <w:t>]    0025: 88 04                                 mov [</w:t>
            </w:r>
            <w:proofErr w:type="spellStart"/>
            <w:r w:rsidRPr="004D0FC0">
              <w:rPr>
                <w:rFonts w:ascii="Times New Roman" w:hAnsi="Times New Roman"/>
                <w:sz w:val="20"/>
                <w:szCs w:val="20"/>
                <w:lang w:eastAsia="en-IN"/>
              </w:rPr>
              <w:t>si</w:t>
            </w:r>
            <w:proofErr w:type="spellEnd"/>
            <w:r w:rsidRPr="004D0FC0">
              <w:rPr>
                <w:rFonts w:ascii="Times New Roman" w:hAnsi="Times New Roman"/>
                <w:sz w:val="20"/>
                <w:szCs w:val="20"/>
                <w:lang w:eastAsia="en-IN"/>
              </w:rPr>
              <w:t>], al</w:t>
            </w:r>
          </w:p>
          <w:p w14:paraId="16CC101F"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40</w:t>
            </w:r>
            <w:proofErr w:type="gramEnd"/>
            <w:r w:rsidRPr="004D0FC0">
              <w:rPr>
                <w:rFonts w:ascii="Times New Roman" w:hAnsi="Times New Roman"/>
                <w:sz w:val="20"/>
                <w:szCs w:val="20"/>
                <w:lang w:eastAsia="en-IN"/>
              </w:rPr>
              <w:t xml:space="preserve">]        :                                       </w:t>
            </w:r>
          </w:p>
          <w:p w14:paraId="2D93201F"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41</w:t>
            </w:r>
            <w:proofErr w:type="gramEnd"/>
            <w:r w:rsidRPr="004D0FC0">
              <w:rPr>
                <w:rFonts w:ascii="Times New Roman" w:hAnsi="Times New Roman"/>
                <w:sz w:val="20"/>
                <w:szCs w:val="20"/>
                <w:lang w:eastAsia="en-IN"/>
              </w:rPr>
              <w:t>]        :                                       ; Start of the Fibonacci sequence calculation loop</w:t>
            </w:r>
          </w:p>
          <w:p w14:paraId="00441B3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lastRenderedPageBreak/>
              <w:t>[  42</w:t>
            </w:r>
            <w:proofErr w:type="gramEnd"/>
            <w:r w:rsidRPr="004D0FC0">
              <w:rPr>
                <w:rFonts w:ascii="Times New Roman" w:hAnsi="Times New Roman"/>
                <w:sz w:val="20"/>
                <w:szCs w:val="20"/>
                <w:lang w:eastAsia="en-IN"/>
              </w:rPr>
              <w:t>]    0027:                                       up:</w:t>
            </w:r>
          </w:p>
          <w:p w14:paraId="4FD480D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43</w:t>
            </w:r>
            <w:proofErr w:type="gramEnd"/>
            <w:r w:rsidRPr="004D0FC0">
              <w:rPr>
                <w:rFonts w:ascii="Times New Roman" w:hAnsi="Times New Roman"/>
                <w:sz w:val="20"/>
                <w:szCs w:val="20"/>
                <w:lang w:eastAsia="en-IN"/>
              </w:rPr>
              <w:t>]        :                                       ; Load the current element of the Fibonacci sequence into AL</w:t>
            </w:r>
          </w:p>
          <w:p w14:paraId="265FA7F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44</w:t>
            </w:r>
            <w:proofErr w:type="gramEnd"/>
            <w:r w:rsidRPr="004D0FC0">
              <w:rPr>
                <w:rFonts w:ascii="Times New Roman" w:hAnsi="Times New Roman"/>
                <w:sz w:val="20"/>
                <w:szCs w:val="20"/>
                <w:lang w:eastAsia="en-IN"/>
              </w:rPr>
              <w:t>]    0027: 8A 04                                 mov al, [</w:t>
            </w:r>
            <w:proofErr w:type="spellStart"/>
            <w:r w:rsidRPr="004D0FC0">
              <w:rPr>
                <w:rFonts w:ascii="Times New Roman" w:hAnsi="Times New Roman"/>
                <w:sz w:val="20"/>
                <w:szCs w:val="20"/>
                <w:lang w:eastAsia="en-IN"/>
              </w:rPr>
              <w:t>si</w:t>
            </w:r>
            <w:proofErr w:type="spellEnd"/>
            <w:r w:rsidRPr="004D0FC0">
              <w:rPr>
                <w:rFonts w:ascii="Times New Roman" w:hAnsi="Times New Roman"/>
                <w:sz w:val="20"/>
                <w:szCs w:val="20"/>
                <w:lang w:eastAsia="en-IN"/>
              </w:rPr>
              <w:t>]</w:t>
            </w:r>
          </w:p>
          <w:p w14:paraId="3EBBEAF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45</w:t>
            </w:r>
            <w:proofErr w:type="gramEnd"/>
            <w:r w:rsidRPr="004D0FC0">
              <w:rPr>
                <w:rFonts w:ascii="Times New Roman" w:hAnsi="Times New Roman"/>
                <w:sz w:val="20"/>
                <w:szCs w:val="20"/>
                <w:lang w:eastAsia="en-IN"/>
              </w:rPr>
              <w:t>]        :                                       ; Add the previous element to the current element</w:t>
            </w:r>
          </w:p>
          <w:p w14:paraId="4A3150E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46</w:t>
            </w:r>
            <w:proofErr w:type="gramEnd"/>
            <w:r w:rsidRPr="004D0FC0">
              <w:rPr>
                <w:rFonts w:ascii="Times New Roman" w:hAnsi="Times New Roman"/>
                <w:sz w:val="20"/>
                <w:szCs w:val="20"/>
                <w:lang w:eastAsia="en-IN"/>
              </w:rPr>
              <w:t>]    0029: 02 44 FF                              add al, [</w:t>
            </w:r>
            <w:proofErr w:type="spellStart"/>
            <w:r w:rsidRPr="004D0FC0">
              <w:rPr>
                <w:rFonts w:ascii="Times New Roman" w:hAnsi="Times New Roman"/>
                <w:sz w:val="20"/>
                <w:szCs w:val="20"/>
                <w:lang w:eastAsia="en-IN"/>
              </w:rPr>
              <w:t>si</w:t>
            </w:r>
            <w:proofErr w:type="spellEnd"/>
            <w:r w:rsidRPr="004D0FC0">
              <w:rPr>
                <w:rFonts w:ascii="Times New Roman" w:hAnsi="Times New Roman"/>
                <w:sz w:val="20"/>
                <w:szCs w:val="20"/>
                <w:lang w:eastAsia="en-IN"/>
              </w:rPr>
              <w:t xml:space="preserve"> - 1]</w:t>
            </w:r>
          </w:p>
          <w:p w14:paraId="60F9ABF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47</w:t>
            </w:r>
            <w:proofErr w:type="gramEnd"/>
            <w:r w:rsidRPr="004D0FC0">
              <w:rPr>
                <w:rFonts w:ascii="Times New Roman" w:hAnsi="Times New Roman"/>
                <w:sz w:val="20"/>
                <w:szCs w:val="20"/>
                <w:lang w:eastAsia="en-IN"/>
              </w:rPr>
              <w:t>]        :                                       ; Adjust the result for BCD addition</w:t>
            </w:r>
          </w:p>
          <w:p w14:paraId="654650AF"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48</w:t>
            </w:r>
            <w:proofErr w:type="gramEnd"/>
            <w:r w:rsidRPr="004D0FC0">
              <w:rPr>
                <w:rFonts w:ascii="Times New Roman" w:hAnsi="Times New Roman"/>
                <w:sz w:val="20"/>
                <w:szCs w:val="20"/>
                <w:lang w:eastAsia="en-IN"/>
              </w:rPr>
              <w:t xml:space="preserve">]    002C: 27                                    </w:t>
            </w:r>
            <w:proofErr w:type="spellStart"/>
            <w:r w:rsidRPr="004D0FC0">
              <w:rPr>
                <w:rFonts w:ascii="Times New Roman" w:hAnsi="Times New Roman"/>
                <w:sz w:val="20"/>
                <w:szCs w:val="20"/>
                <w:lang w:eastAsia="en-IN"/>
              </w:rPr>
              <w:t>daa</w:t>
            </w:r>
            <w:proofErr w:type="spellEnd"/>
          </w:p>
          <w:p w14:paraId="5592276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49</w:t>
            </w:r>
            <w:proofErr w:type="gramEnd"/>
            <w:r w:rsidRPr="004D0FC0">
              <w:rPr>
                <w:rFonts w:ascii="Times New Roman" w:hAnsi="Times New Roman"/>
                <w:sz w:val="20"/>
                <w:szCs w:val="20"/>
                <w:lang w:eastAsia="en-IN"/>
              </w:rPr>
              <w:t>]        :                                       ; Move to the next position in the '</w:t>
            </w:r>
            <w:proofErr w:type="spellStart"/>
            <w:r w:rsidRPr="004D0FC0">
              <w:rPr>
                <w:rFonts w:ascii="Times New Roman" w:hAnsi="Times New Roman"/>
                <w:sz w:val="20"/>
                <w:szCs w:val="20"/>
                <w:lang w:eastAsia="en-IN"/>
              </w:rPr>
              <w:t>fibo</w:t>
            </w:r>
            <w:proofErr w:type="spellEnd"/>
            <w:r w:rsidRPr="004D0FC0">
              <w:rPr>
                <w:rFonts w:ascii="Times New Roman" w:hAnsi="Times New Roman"/>
                <w:sz w:val="20"/>
                <w:szCs w:val="20"/>
                <w:lang w:eastAsia="en-IN"/>
              </w:rPr>
              <w:t>' array</w:t>
            </w:r>
          </w:p>
          <w:p w14:paraId="62FDC45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50</w:t>
            </w:r>
            <w:proofErr w:type="gramEnd"/>
            <w:r w:rsidRPr="004D0FC0">
              <w:rPr>
                <w:rFonts w:ascii="Times New Roman" w:hAnsi="Times New Roman"/>
                <w:sz w:val="20"/>
                <w:szCs w:val="20"/>
                <w:lang w:eastAsia="en-IN"/>
              </w:rPr>
              <w:t xml:space="preserve">]    002D: 46                                    </w:t>
            </w:r>
            <w:proofErr w:type="spellStart"/>
            <w:r w:rsidRPr="004D0FC0">
              <w:rPr>
                <w:rFonts w:ascii="Times New Roman" w:hAnsi="Times New Roman"/>
                <w:sz w:val="20"/>
                <w:szCs w:val="20"/>
                <w:lang w:eastAsia="en-IN"/>
              </w:rPr>
              <w:t>inc</w:t>
            </w:r>
            <w:proofErr w:type="spellEnd"/>
            <w:r w:rsidRPr="004D0FC0">
              <w:rPr>
                <w:rFonts w:ascii="Times New Roman" w:hAnsi="Times New Roman"/>
                <w:sz w:val="20"/>
                <w:szCs w:val="20"/>
                <w:lang w:eastAsia="en-IN"/>
              </w:rPr>
              <w:t xml:space="preserve"> </w:t>
            </w:r>
            <w:proofErr w:type="spellStart"/>
            <w:r w:rsidRPr="004D0FC0">
              <w:rPr>
                <w:rFonts w:ascii="Times New Roman" w:hAnsi="Times New Roman"/>
                <w:sz w:val="20"/>
                <w:szCs w:val="20"/>
                <w:lang w:eastAsia="en-IN"/>
              </w:rPr>
              <w:t>si</w:t>
            </w:r>
            <w:proofErr w:type="spellEnd"/>
          </w:p>
          <w:p w14:paraId="3C61894E"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51</w:t>
            </w:r>
            <w:proofErr w:type="gramEnd"/>
            <w:r w:rsidRPr="004D0FC0">
              <w:rPr>
                <w:rFonts w:ascii="Times New Roman" w:hAnsi="Times New Roman"/>
                <w:sz w:val="20"/>
                <w:szCs w:val="20"/>
                <w:lang w:eastAsia="en-IN"/>
              </w:rPr>
              <w:t>]        :                                       ; Store the calculated Fibonacci number</w:t>
            </w:r>
          </w:p>
          <w:p w14:paraId="04DD576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52</w:t>
            </w:r>
            <w:proofErr w:type="gramEnd"/>
            <w:r w:rsidRPr="004D0FC0">
              <w:rPr>
                <w:rFonts w:ascii="Times New Roman" w:hAnsi="Times New Roman"/>
                <w:sz w:val="20"/>
                <w:szCs w:val="20"/>
                <w:lang w:eastAsia="en-IN"/>
              </w:rPr>
              <w:t>]    002E: 88 04                                 mov [</w:t>
            </w:r>
            <w:proofErr w:type="spellStart"/>
            <w:r w:rsidRPr="004D0FC0">
              <w:rPr>
                <w:rFonts w:ascii="Times New Roman" w:hAnsi="Times New Roman"/>
                <w:sz w:val="20"/>
                <w:szCs w:val="20"/>
                <w:lang w:eastAsia="en-IN"/>
              </w:rPr>
              <w:t>si</w:t>
            </w:r>
            <w:proofErr w:type="spellEnd"/>
            <w:r w:rsidRPr="004D0FC0">
              <w:rPr>
                <w:rFonts w:ascii="Times New Roman" w:hAnsi="Times New Roman"/>
                <w:sz w:val="20"/>
                <w:szCs w:val="20"/>
                <w:lang w:eastAsia="en-IN"/>
              </w:rPr>
              <w:t>], al</w:t>
            </w:r>
          </w:p>
          <w:p w14:paraId="3A6F74CB"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53</w:t>
            </w:r>
            <w:proofErr w:type="gramEnd"/>
            <w:r w:rsidRPr="004D0FC0">
              <w:rPr>
                <w:rFonts w:ascii="Times New Roman" w:hAnsi="Times New Roman"/>
                <w:sz w:val="20"/>
                <w:szCs w:val="20"/>
                <w:lang w:eastAsia="en-IN"/>
              </w:rPr>
              <w:t>]        :                                       ; Decrement the loop counter and continue if it's not zero</w:t>
            </w:r>
          </w:p>
          <w:p w14:paraId="60E0702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54</w:t>
            </w:r>
            <w:proofErr w:type="gramEnd"/>
            <w:r w:rsidRPr="004D0FC0">
              <w:rPr>
                <w:rFonts w:ascii="Times New Roman" w:hAnsi="Times New Roman"/>
                <w:sz w:val="20"/>
                <w:szCs w:val="20"/>
                <w:lang w:eastAsia="en-IN"/>
              </w:rPr>
              <w:t>]    0030: E2 F5                                 loop up</w:t>
            </w:r>
          </w:p>
          <w:p w14:paraId="1D3C65C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55</w:t>
            </w:r>
            <w:proofErr w:type="gramEnd"/>
            <w:r w:rsidRPr="004D0FC0">
              <w:rPr>
                <w:rFonts w:ascii="Times New Roman" w:hAnsi="Times New Roman"/>
                <w:sz w:val="20"/>
                <w:szCs w:val="20"/>
                <w:lang w:eastAsia="en-IN"/>
              </w:rPr>
              <w:t xml:space="preserve">]        :                                       </w:t>
            </w:r>
          </w:p>
          <w:p w14:paraId="3119980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56</w:t>
            </w:r>
            <w:proofErr w:type="gramEnd"/>
            <w:r w:rsidRPr="004D0FC0">
              <w:rPr>
                <w:rFonts w:ascii="Times New Roman" w:hAnsi="Times New Roman"/>
                <w:sz w:val="20"/>
                <w:szCs w:val="20"/>
                <w:lang w:eastAsia="en-IN"/>
              </w:rPr>
              <w:t>]        :                                       ; Terminate the program</w:t>
            </w:r>
          </w:p>
          <w:p w14:paraId="3DEA0D60"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57</w:t>
            </w:r>
            <w:proofErr w:type="gramEnd"/>
            <w:r w:rsidRPr="004D0FC0">
              <w:rPr>
                <w:rFonts w:ascii="Times New Roman" w:hAnsi="Times New Roman"/>
                <w:sz w:val="20"/>
                <w:szCs w:val="20"/>
                <w:lang w:eastAsia="en-IN"/>
              </w:rPr>
              <w:t>]    0032: B4 4C                                 mov ah, 4ch</w:t>
            </w:r>
          </w:p>
          <w:p w14:paraId="570FE4A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58</w:t>
            </w:r>
            <w:proofErr w:type="gramEnd"/>
            <w:r w:rsidRPr="004D0FC0">
              <w:rPr>
                <w:rFonts w:ascii="Times New Roman" w:hAnsi="Times New Roman"/>
                <w:sz w:val="20"/>
                <w:szCs w:val="20"/>
                <w:lang w:eastAsia="en-IN"/>
              </w:rPr>
              <w:t>]    0034: CD 21                                 int 21h</w:t>
            </w:r>
          </w:p>
          <w:p w14:paraId="17C2DCA4"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59</w:t>
            </w:r>
            <w:proofErr w:type="gramEnd"/>
            <w:r w:rsidRPr="004D0FC0">
              <w:rPr>
                <w:rFonts w:ascii="Times New Roman" w:hAnsi="Times New Roman"/>
                <w:sz w:val="20"/>
                <w:szCs w:val="20"/>
                <w:lang w:eastAsia="en-IN"/>
              </w:rPr>
              <w:t xml:space="preserve">]        :                                       </w:t>
            </w:r>
          </w:p>
          <w:p w14:paraId="2997457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60</w:t>
            </w:r>
            <w:proofErr w:type="gramEnd"/>
            <w:r w:rsidRPr="004D0FC0">
              <w:rPr>
                <w:rFonts w:ascii="Times New Roman" w:hAnsi="Times New Roman"/>
                <w:sz w:val="20"/>
                <w:szCs w:val="20"/>
                <w:lang w:eastAsia="en-IN"/>
              </w:rPr>
              <w:t>]        :                                       ; End of the code segment</w:t>
            </w:r>
          </w:p>
          <w:p w14:paraId="2B5191F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61</w:t>
            </w:r>
            <w:proofErr w:type="gramEnd"/>
            <w:r w:rsidRPr="004D0FC0">
              <w:rPr>
                <w:rFonts w:ascii="Times New Roman" w:hAnsi="Times New Roman"/>
                <w:sz w:val="20"/>
                <w:szCs w:val="20"/>
                <w:lang w:eastAsia="en-IN"/>
              </w:rPr>
              <w:t>]        :                                       code ends</w:t>
            </w:r>
          </w:p>
          <w:p w14:paraId="7358B9F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62</w:t>
            </w:r>
            <w:proofErr w:type="gramEnd"/>
            <w:r w:rsidRPr="004D0FC0">
              <w:rPr>
                <w:rFonts w:ascii="Times New Roman" w:hAnsi="Times New Roman"/>
                <w:sz w:val="20"/>
                <w:szCs w:val="20"/>
                <w:lang w:eastAsia="en-IN"/>
              </w:rPr>
              <w:t xml:space="preserve">]        :                                       </w:t>
            </w:r>
          </w:p>
          <w:p w14:paraId="2DE33CC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63</w:t>
            </w:r>
            <w:proofErr w:type="gramEnd"/>
            <w:r w:rsidRPr="004D0FC0">
              <w:rPr>
                <w:rFonts w:ascii="Times New Roman" w:hAnsi="Times New Roman"/>
                <w:sz w:val="20"/>
                <w:szCs w:val="20"/>
                <w:lang w:eastAsia="en-IN"/>
              </w:rPr>
              <w:t>]        :                                       ; Program entry point</w:t>
            </w:r>
          </w:p>
          <w:p w14:paraId="019E940E"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64</w:t>
            </w:r>
            <w:proofErr w:type="gramEnd"/>
            <w:r w:rsidRPr="004D0FC0">
              <w:rPr>
                <w:rFonts w:ascii="Times New Roman" w:hAnsi="Times New Roman"/>
                <w:sz w:val="20"/>
                <w:szCs w:val="20"/>
                <w:lang w:eastAsia="en-IN"/>
              </w:rPr>
              <w:t>]        :                                       end start</w:t>
            </w:r>
          </w:p>
          <w:p w14:paraId="3BA28BB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roofErr w:type="gramStart"/>
            <w:r w:rsidRPr="004D0FC0">
              <w:rPr>
                <w:rFonts w:ascii="Times New Roman" w:hAnsi="Times New Roman"/>
                <w:sz w:val="20"/>
                <w:szCs w:val="20"/>
                <w:lang w:eastAsia="en-IN"/>
              </w:rPr>
              <w:t>[  65</w:t>
            </w:r>
            <w:proofErr w:type="gramEnd"/>
            <w:r w:rsidRPr="004D0FC0">
              <w:rPr>
                <w:rFonts w:ascii="Times New Roman" w:hAnsi="Times New Roman"/>
                <w:sz w:val="20"/>
                <w:szCs w:val="20"/>
                <w:lang w:eastAsia="en-IN"/>
              </w:rPr>
              <w:t xml:space="preserve">]        :                                       </w:t>
            </w:r>
          </w:p>
          <w:p w14:paraId="65D5DE64"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58C18682" w14:textId="7D91F632"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w:t>
            </w:r>
          </w:p>
          <w:p w14:paraId="1351FD7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 </w:t>
            </w:r>
          </w:p>
          <w:p w14:paraId="4B74DE8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EXE HEADER - bytes from 0000 to 01FF inclusive.</w:t>
            </w:r>
          </w:p>
          <w:p w14:paraId="5D8A7C6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
          <w:p w14:paraId="24D413B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0000: 4D      -   exe signature (M)</w:t>
            </w:r>
          </w:p>
          <w:p w14:paraId="77058DE6"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0001: 5A      -   exe signature (Z)</w:t>
            </w:r>
          </w:p>
          <w:p w14:paraId="2B21ADC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0002: 36      -   bytes on last page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4613D96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0003: 00      -   bytes on last page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0287E37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0004: 02      -   512 byte pages in file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322D212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0005: 00      -   512 byte pages in file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085E548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0006: 01      -   relocations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25DD8AB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0007: 00      -   relocations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3F1FA03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0008: 20      -   paragraphs in header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3B5242F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0009: 00      -   paragraphs in header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5DE091B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000A: 00      -   minimum memory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0B420C7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000B: 00      -   minimum memory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7FE510E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lastRenderedPageBreak/>
              <w:t>000C: FF      -   maximum memory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11C6B920"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000D: FF      -   maximum memory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0FB8CB7B"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000E: 00      -   SS - stack segment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3F62F2C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000F: 00      -   SS - stack segment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5208352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0010: 00      -   SP - stack pointer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1FECCF60"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0011: 00      -   SP - stack pointer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5ADC490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0012: 81      -   check sum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4FEB53E2"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0013: D0      -   check sum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11FDEEF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0014: 00      -   IP - instruction pointer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55C5B98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0015: 00      -   IP - instruction pointer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1D6C09B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0016: 01      -   CS - code segment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54BCE9B3"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0017: 00      -   CS - code segment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6E5E516A"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0018: 1E      -   relocation table </w:t>
            </w:r>
            <w:proofErr w:type="spellStart"/>
            <w:r w:rsidRPr="004D0FC0">
              <w:rPr>
                <w:rFonts w:ascii="Times New Roman" w:hAnsi="Times New Roman"/>
                <w:sz w:val="20"/>
                <w:szCs w:val="20"/>
                <w:lang w:eastAsia="en-IN"/>
              </w:rPr>
              <w:t>adress</w:t>
            </w:r>
            <w:proofErr w:type="spellEnd"/>
            <w:r w:rsidRPr="004D0FC0">
              <w:rPr>
                <w:rFonts w:ascii="Times New Roman" w:hAnsi="Times New Roman"/>
                <w:sz w:val="20"/>
                <w:szCs w:val="20"/>
                <w:lang w:eastAsia="en-IN"/>
              </w:rPr>
              <w:t xml:space="preserve">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33664419"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 xml:space="preserve">0019: 00      -   relocation table </w:t>
            </w:r>
            <w:proofErr w:type="spellStart"/>
            <w:r w:rsidRPr="004D0FC0">
              <w:rPr>
                <w:rFonts w:ascii="Times New Roman" w:hAnsi="Times New Roman"/>
                <w:sz w:val="20"/>
                <w:szCs w:val="20"/>
                <w:lang w:eastAsia="en-IN"/>
              </w:rPr>
              <w:t>adress</w:t>
            </w:r>
            <w:proofErr w:type="spellEnd"/>
            <w:r w:rsidRPr="004D0FC0">
              <w:rPr>
                <w:rFonts w:ascii="Times New Roman" w:hAnsi="Times New Roman"/>
                <w:sz w:val="20"/>
                <w:szCs w:val="20"/>
                <w:lang w:eastAsia="en-IN"/>
              </w:rPr>
              <w:t xml:space="preserve">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754F3ED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001A: 00      -   overlay number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7C2A63B7"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001B: 00      -   overlay number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01406AE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001C: 01      -   signature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1F50F5E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001D: 00      -   signature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7FF699A6"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001E: 01      -   relocation table - offset inside segment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32716EE1"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001F: 00      -   relocation table - offset inside segment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44B76975"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0020: 01      -   relocation table - segment anchor (</w:t>
            </w:r>
            <w:proofErr w:type="spellStart"/>
            <w:proofErr w:type="gramStart"/>
            <w:r w:rsidRPr="004D0FC0">
              <w:rPr>
                <w:rFonts w:ascii="Times New Roman" w:hAnsi="Times New Roman"/>
                <w:sz w:val="20"/>
                <w:szCs w:val="20"/>
                <w:lang w:eastAsia="en-IN"/>
              </w:rPr>
              <w:t>l.byte</w:t>
            </w:r>
            <w:proofErr w:type="spellEnd"/>
            <w:proofErr w:type="gramEnd"/>
            <w:r w:rsidRPr="004D0FC0">
              <w:rPr>
                <w:rFonts w:ascii="Times New Roman" w:hAnsi="Times New Roman"/>
                <w:sz w:val="20"/>
                <w:szCs w:val="20"/>
                <w:lang w:eastAsia="en-IN"/>
              </w:rPr>
              <w:t>)</w:t>
            </w:r>
          </w:p>
          <w:p w14:paraId="4B557E6D"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0021: 00      -   relocation table - segment anchor (</w:t>
            </w:r>
            <w:proofErr w:type="spellStart"/>
            <w:proofErr w:type="gramStart"/>
            <w:r w:rsidRPr="004D0FC0">
              <w:rPr>
                <w:rFonts w:ascii="Times New Roman" w:hAnsi="Times New Roman"/>
                <w:sz w:val="20"/>
                <w:szCs w:val="20"/>
                <w:lang w:eastAsia="en-IN"/>
              </w:rPr>
              <w:t>h.byte</w:t>
            </w:r>
            <w:proofErr w:type="spellEnd"/>
            <w:proofErr w:type="gramEnd"/>
            <w:r w:rsidRPr="004D0FC0">
              <w:rPr>
                <w:rFonts w:ascii="Times New Roman" w:hAnsi="Times New Roman"/>
                <w:sz w:val="20"/>
                <w:szCs w:val="20"/>
                <w:lang w:eastAsia="en-IN"/>
              </w:rPr>
              <w:t>)</w:t>
            </w:r>
          </w:p>
          <w:p w14:paraId="29DFFC08"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r w:rsidRPr="004D0FC0">
              <w:rPr>
                <w:rFonts w:ascii="Times New Roman" w:hAnsi="Times New Roman"/>
                <w:sz w:val="20"/>
                <w:szCs w:val="20"/>
                <w:lang w:eastAsia="en-IN"/>
              </w:rPr>
              <w:t>0022 to 01</w:t>
            </w:r>
            <w:proofErr w:type="gramStart"/>
            <w:r w:rsidRPr="004D0FC0">
              <w:rPr>
                <w:rFonts w:ascii="Times New Roman" w:hAnsi="Times New Roman"/>
                <w:sz w:val="20"/>
                <w:szCs w:val="20"/>
                <w:lang w:eastAsia="en-IN"/>
              </w:rPr>
              <w:t>FF  -</w:t>
            </w:r>
            <w:proofErr w:type="gramEnd"/>
            <w:r w:rsidRPr="004D0FC0">
              <w:rPr>
                <w:rFonts w:ascii="Times New Roman" w:hAnsi="Times New Roman"/>
                <w:sz w:val="20"/>
                <w:szCs w:val="20"/>
                <w:lang w:eastAsia="en-IN"/>
              </w:rPr>
              <w:t xml:space="preserve">   reserved relocation area  (00) </w:t>
            </w:r>
          </w:p>
          <w:p w14:paraId="1935C79C" w14:textId="77777777" w:rsidR="004D0FC0" w:rsidRPr="004D0FC0" w:rsidRDefault="004D0FC0" w:rsidP="004D0FC0">
            <w:pPr>
              <w:widowControl w:val="0"/>
              <w:suppressAutoHyphens/>
              <w:spacing w:before="80" w:after="80"/>
              <w:jc w:val="both"/>
              <w:rPr>
                <w:rFonts w:ascii="Times New Roman" w:hAnsi="Times New Roman"/>
                <w:sz w:val="20"/>
                <w:szCs w:val="20"/>
                <w:lang w:eastAsia="en-IN"/>
              </w:rPr>
            </w:pPr>
          </w:p>
          <w:p w14:paraId="1874A846" w14:textId="77777777" w:rsidR="00BB2703" w:rsidRDefault="004D0FC0" w:rsidP="004D0FC0">
            <w:pPr>
              <w:widowControl w:val="0"/>
              <w:suppressAutoHyphens/>
              <w:spacing w:before="80" w:after="80" w:line="276" w:lineRule="auto"/>
              <w:jc w:val="both"/>
              <w:rPr>
                <w:rFonts w:ascii="Times New Roman" w:hAnsi="Times New Roman"/>
                <w:sz w:val="20"/>
                <w:szCs w:val="20"/>
                <w:lang w:eastAsia="en-IN"/>
              </w:rPr>
            </w:pPr>
            <w:r w:rsidRPr="004D0FC0">
              <w:rPr>
                <w:rFonts w:ascii="Times New Roman" w:hAnsi="Times New Roman"/>
                <w:sz w:val="20"/>
                <w:szCs w:val="20"/>
                <w:lang w:eastAsia="en-IN"/>
              </w:rPr>
              <w:t>===================================================================================</w:t>
            </w:r>
          </w:p>
          <w:p w14:paraId="24206802" w14:textId="35BCA9FE" w:rsidR="004D0FC0" w:rsidRPr="004D0FC0" w:rsidRDefault="004D0FC0" w:rsidP="004D0FC0">
            <w:pPr>
              <w:widowControl w:val="0"/>
              <w:suppressAutoHyphens/>
              <w:spacing w:before="80" w:after="80" w:line="276" w:lineRule="auto"/>
              <w:jc w:val="both"/>
              <w:rPr>
                <w:rFonts w:ascii="Times New Roman" w:hAnsi="Times New Roman"/>
                <w:sz w:val="20"/>
                <w:szCs w:val="20"/>
                <w:lang w:eastAsia="en-IN"/>
              </w:rPr>
            </w:pPr>
          </w:p>
        </w:tc>
      </w:tr>
    </w:tbl>
    <w:p w14:paraId="4BA689FF" w14:textId="69E61BA2" w:rsidR="00BB2703" w:rsidRDefault="00BB2703" w:rsidP="007609F2">
      <w:pPr>
        <w:widowControl w:val="0"/>
        <w:suppressAutoHyphens/>
        <w:spacing w:after="0" w:line="264" w:lineRule="auto"/>
        <w:ind w:hanging="851"/>
        <w:jc w:val="both"/>
        <w:rPr>
          <w:rFonts w:ascii="Times New Roman" w:hAnsi="Times New Roman"/>
          <w:b/>
          <w:sz w:val="24"/>
          <w:szCs w:val="24"/>
        </w:rPr>
      </w:pPr>
    </w:p>
    <w:p w14:paraId="196FE8BD" w14:textId="77777777" w:rsidR="004D0FC0" w:rsidRDefault="004D0FC0" w:rsidP="00A72A68">
      <w:pPr>
        <w:widowControl w:val="0"/>
        <w:suppressAutoHyphens/>
        <w:spacing w:after="0" w:line="264" w:lineRule="auto"/>
        <w:jc w:val="both"/>
        <w:rPr>
          <w:rFonts w:ascii="Times New Roman" w:hAnsi="Times New Roman"/>
          <w:b/>
          <w:sz w:val="24"/>
          <w:szCs w:val="24"/>
        </w:rPr>
      </w:pPr>
    </w:p>
    <w:p w14:paraId="1E081CF9" w14:textId="77777777" w:rsidR="00483BA3" w:rsidRDefault="00483BA3" w:rsidP="00A72A68">
      <w:pPr>
        <w:widowControl w:val="0"/>
        <w:suppressAutoHyphens/>
        <w:spacing w:after="0" w:line="264" w:lineRule="auto"/>
        <w:jc w:val="both"/>
        <w:rPr>
          <w:rFonts w:ascii="Times New Roman" w:hAnsi="Times New Roman"/>
          <w:b/>
          <w:sz w:val="24"/>
          <w:szCs w:val="24"/>
        </w:rPr>
      </w:pPr>
    </w:p>
    <w:p w14:paraId="61612CC2" w14:textId="77777777" w:rsidR="00483BA3" w:rsidRDefault="00483BA3" w:rsidP="00A72A68">
      <w:pPr>
        <w:widowControl w:val="0"/>
        <w:suppressAutoHyphens/>
        <w:spacing w:after="0" w:line="264" w:lineRule="auto"/>
        <w:jc w:val="both"/>
        <w:rPr>
          <w:rFonts w:ascii="Times New Roman" w:hAnsi="Times New Roman"/>
          <w:b/>
          <w:sz w:val="24"/>
          <w:szCs w:val="24"/>
        </w:rPr>
      </w:pPr>
    </w:p>
    <w:p w14:paraId="3A009324" w14:textId="77777777" w:rsidR="00483BA3" w:rsidRDefault="00483BA3" w:rsidP="00A72A68">
      <w:pPr>
        <w:widowControl w:val="0"/>
        <w:suppressAutoHyphens/>
        <w:spacing w:after="0" w:line="264" w:lineRule="auto"/>
        <w:jc w:val="both"/>
        <w:rPr>
          <w:rFonts w:ascii="Times New Roman" w:hAnsi="Times New Roman"/>
          <w:b/>
          <w:sz w:val="24"/>
          <w:szCs w:val="24"/>
        </w:rPr>
      </w:pPr>
    </w:p>
    <w:p w14:paraId="485E2CCC" w14:textId="77777777" w:rsidR="00483BA3" w:rsidRDefault="00483BA3" w:rsidP="00A72A68">
      <w:pPr>
        <w:widowControl w:val="0"/>
        <w:suppressAutoHyphens/>
        <w:spacing w:after="0" w:line="264" w:lineRule="auto"/>
        <w:jc w:val="both"/>
        <w:rPr>
          <w:rFonts w:ascii="Times New Roman" w:hAnsi="Times New Roman"/>
          <w:b/>
          <w:sz w:val="24"/>
          <w:szCs w:val="24"/>
        </w:rPr>
      </w:pPr>
    </w:p>
    <w:p w14:paraId="15C4A3CB" w14:textId="77777777" w:rsidR="00483BA3" w:rsidRDefault="00483BA3" w:rsidP="00A72A68">
      <w:pPr>
        <w:widowControl w:val="0"/>
        <w:suppressAutoHyphens/>
        <w:spacing w:after="0" w:line="264" w:lineRule="auto"/>
        <w:jc w:val="both"/>
        <w:rPr>
          <w:rFonts w:ascii="Times New Roman" w:hAnsi="Times New Roman"/>
          <w:b/>
          <w:sz w:val="24"/>
          <w:szCs w:val="24"/>
        </w:rPr>
      </w:pPr>
    </w:p>
    <w:p w14:paraId="40C13E21" w14:textId="77777777" w:rsidR="00483BA3" w:rsidRDefault="00483BA3" w:rsidP="00A72A68">
      <w:pPr>
        <w:widowControl w:val="0"/>
        <w:suppressAutoHyphens/>
        <w:spacing w:after="0" w:line="264" w:lineRule="auto"/>
        <w:jc w:val="both"/>
        <w:rPr>
          <w:rFonts w:ascii="Times New Roman" w:hAnsi="Times New Roman"/>
          <w:b/>
          <w:sz w:val="24"/>
          <w:szCs w:val="24"/>
        </w:rPr>
      </w:pPr>
    </w:p>
    <w:p w14:paraId="59DD5CD5" w14:textId="77777777" w:rsidR="00483BA3" w:rsidRDefault="00483BA3" w:rsidP="00A72A68">
      <w:pPr>
        <w:widowControl w:val="0"/>
        <w:suppressAutoHyphens/>
        <w:spacing w:after="0" w:line="264" w:lineRule="auto"/>
        <w:jc w:val="both"/>
        <w:rPr>
          <w:rFonts w:ascii="Times New Roman" w:hAnsi="Times New Roman"/>
          <w:b/>
          <w:sz w:val="24"/>
          <w:szCs w:val="24"/>
        </w:rPr>
      </w:pPr>
    </w:p>
    <w:p w14:paraId="625EFEEC" w14:textId="77777777" w:rsidR="00243802" w:rsidRDefault="00243802" w:rsidP="00A72A68">
      <w:pPr>
        <w:widowControl w:val="0"/>
        <w:suppressAutoHyphens/>
        <w:spacing w:after="0" w:line="264" w:lineRule="auto"/>
        <w:jc w:val="both"/>
        <w:rPr>
          <w:rFonts w:ascii="Times New Roman" w:hAnsi="Times New Roman"/>
          <w:b/>
          <w:sz w:val="24"/>
          <w:szCs w:val="24"/>
        </w:rPr>
      </w:pPr>
    </w:p>
    <w:p w14:paraId="06CF00D7" w14:textId="77777777" w:rsidR="00243802" w:rsidRDefault="00243802" w:rsidP="00A72A68">
      <w:pPr>
        <w:widowControl w:val="0"/>
        <w:suppressAutoHyphens/>
        <w:spacing w:after="0" w:line="264" w:lineRule="auto"/>
        <w:jc w:val="both"/>
        <w:rPr>
          <w:rFonts w:ascii="Times New Roman" w:hAnsi="Times New Roman"/>
          <w:b/>
          <w:sz w:val="24"/>
          <w:szCs w:val="24"/>
        </w:rPr>
      </w:pPr>
    </w:p>
    <w:p w14:paraId="5310EB74" w14:textId="77777777" w:rsidR="00243802" w:rsidRDefault="00243802" w:rsidP="00A72A68">
      <w:pPr>
        <w:widowControl w:val="0"/>
        <w:suppressAutoHyphens/>
        <w:spacing w:after="0" w:line="264" w:lineRule="auto"/>
        <w:jc w:val="both"/>
        <w:rPr>
          <w:rFonts w:ascii="Times New Roman" w:hAnsi="Times New Roman"/>
          <w:b/>
          <w:sz w:val="24"/>
          <w:szCs w:val="24"/>
        </w:rPr>
      </w:pPr>
    </w:p>
    <w:p w14:paraId="7C55A540" w14:textId="77777777" w:rsidR="00243802" w:rsidRDefault="00243802" w:rsidP="00A72A68">
      <w:pPr>
        <w:widowControl w:val="0"/>
        <w:suppressAutoHyphens/>
        <w:spacing w:after="0" w:line="264" w:lineRule="auto"/>
        <w:jc w:val="both"/>
        <w:rPr>
          <w:rFonts w:ascii="Times New Roman" w:hAnsi="Times New Roman"/>
          <w:b/>
          <w:sz w:val="24"/>
          <w:szCs w:val="24"/>
        </w:rPr>
      </w:pPr>
    </w:p>
    <w:p w14:paraId="3FBBB3AF" w14:textId="77777777" w:rsidR="00243802" w:rsidRDefault="00243802" w:rsidP="00A72A68">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6"/>
      </w:tblGrid>
      <w:tr w:rsidR="001E1C7D" w14:paraId="2F7C29D0" w14:textId="77777777" w:rsidTr="001E1C7D">
        <w:tc>
          <w:tcPr>
            <w:tcW w:w="9782" w:type="dxa"/>
          </w:tcPr>
          <w:p w14:paraId="435F0629" w14:textId="5058BCF5" w:rsidR="001E1C7D" w:rsidRPr="007609F2" w:rsidRDefault="001E1C7D" w:rsidP="00B96DD4">
            <w:pPr>
              <w:shd w:val="clear" w:color="auto" w:fill="FFFFFF"/>
              <w:spacing w:before="80" w:after="80" w:line="276" w:lineRule="auto"/>
              <w:ind w:left="-709" w:firstLine="709"/>
              <w:rPr>
                <w:rFonts w:ascii="Times New Roman" w:hAnsi="Times New Roman"/>
                <w:b/>
                <w:sz w:val="24"/>
                <w:szCs w:val="24"/>
              </w:rPr>
            </w:pPr>
            <w:r>
              <w:rPr>
                <w:rFonts w:ascii="Times New Roman" w:hAnsi="Times New Roman"/>
                <w:b/>
                <w:color w:val="BC202E"/>
                <w:sz w:val="24"/>
                <w:szCs w:val="24"/>
              </w:rPr>
              <w:lastRenderedPageBreak/>
              <w:t>Output Screenshots</w:t>
            </w:r>
            <w:r w:rsidR="007A0AE3">
              <w:rPr>
                <w:rFonts w:ascii="Times New Roman" w:hAnsi="Times New Roman"/>
                <w:b/>
                <w:color w:val="BC202E"/>
                <w:sz w:val="24"/>
                <w:szCs w:val="24"/>
              </w:rPr>
              <w:t>:</w:t>
            </w:r>
          </w:p>
        </w:tc>
      </w:tr>
      <w:tr w:rsidR="001E1C7D" w14:paraId="74E0C35C" w14:textId="77777777" w:rsidTr="001E1C7D">
        <w:tc>
          <w:tcPr>
            <w:tcW w:w="9782" w:type="dxa"/>
          </w:tcPr>
          <w:p w14:paraId="495CDF03" w14:textId="77777777" w:rsidR="001E1C7D" w:rsidRDefault="001E1C7D" w:rsidP="004D0FC0">
            <w:pPr>
              <w:widowControl w:val="0"/>
              <w:suppressAutoHyphens/>
              <w:spacing w:line="276" w:lineRule="auto"/>
              <w:jc w:val="both"/>
              <w:rPr>
                <w:rFonts w:ascii="Times New Roman" w:hAnsi="Times New Roman"/>
                <w:bCs/>
                <w:iCs/>
                <w:sz w:val="24"/>
                <w:szCs w:val="24"/>
                <w:lang w:val="en-IN"/>
              </w:rPr>
            </w:pPr>
          </w:p>
          <w:p w14:paraId="00BC5DB2" w14:textId="563870A1" w:rsidR="004D0FC0" w:rsidRDefault="004D0FC0" w:rsidP="004D0FC0">
            <w:pPr>
              <w:spacing w:before="100" w:beforeAutospacing="1" w:after="100" w:afterAutospacing="1"/>
              <w:rPr>
                <w:rFonts w:ascii="Times New Roman" w:eastAsia="Times New Roman" w:hAnsi="Times New Roman" w:cs="Times New Roman"/>
                <w:sz w:val="24"/>
                <w:szCs w:val="24"/>
                <w:lang w:val="en-IN" w:eastAsia="en-IN"/>
              </w:rPr>
            </w:pPr>
            <w:r w:rsidRPr="004D0FC0">
              <w:rPr>
                <w:rFonts w:ascii="Times New Roman" w:eastAsia="Times New Roman" w:hAnsi="Times New Roman" w:cs="Times New Roman"/>
                <w:noProof/>
                <w:sz w:val="24"/>
                <w:szCs w:val="24"/>
                <w:lang w:val="en-IN" w:eastAsia="en-IN"/>
              </w:rPr>
              <w:drawing>
                <wp:inline distT="0" distB="0" distL="0" distR="0" wp14:anchorId="7A328F9C" wp14:editId="56326A52">
                  <wp:extent cx="6041571" cy="4906591"/>
                  <wp:effectExtent l="19050" t="19050" r="16510" b="27940"/>
                  <wp:docPr id="67155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072" cy="4927301"/>
                          </a:xfrm>
                          <a:prstGeom prst="rect">
                            <a:avLst/>
                          </a:prstGeom>
                          <a:noFill/>
                          <a:ln>
                            <a:solidFill>
                              <a:schemeClr val="tx1"/>
                            </a:solidFill>
                          </a:ln>
                        </pic:spPr>
                      </pic:pic>
                    </a:graphicData>
                  </a:graphic>
                </wp:inline>
              </w:drawing>
            </w:r>
          </w:p>
          <w:p w14:paraId="3ADF9542" w14:textId="221F28C2" w:rsidR="004D0FC0" w:rsidRPr="004D0FC0" w:rsidRDefault="004D0FC0" w:rsidP="004D0FC0">
            <w:pPr>
              <w:spacing w:before="100" w:beforeAutospacing="1" w:after="100" w:afterAutospacing="1"/>
              <w:jc w:val="center"/>
              <w:rPr>
                <w:rFonts w:ascii="Times New Roman" w:eastAsia="Times New Roman" w:hAnsi="Times New Roman" w:cs="Times New Roman"/>
                <w:sz w:val="24"/>
                <w:szCs w:val="24"/>
                <w:lang w:val="en-IN" w:eastAsia="en-IN"/>
              </w:rPr>
            </w:pPr>
            <w:r w:rsidRPr="004D0FC0">
              <w:rPr>
                <w:rFonts w:ascii="Times New Roman" w:eastAsia="Times New Roman" w:hAnsi="Times New Roman" w:cs="Times New Roman"/>
                <w:noProof/>
                <w:sz w:val="24"/>
                <w:szCs w:val="24"/>
                <w:lang w:val="en-IN" w:eastAsia="en-IN"/>
              </w:rPr>
              <w:drawing>
                <wp:inline distT="0" distB="0" distL="0" distR="0" wp14:anchorId="3418EA41" wp14:editId="5FE21A14">
                  <wp:extent cx="5904908" cy="1654629"/>
                  <wp:effectExtent l="19050" t="19050" r="19685" b="22225"/>
                  <wp:docPr id="1462420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612" cy="1658469"/>
                          </a:xfrm>
                          <a:prstGeom prst="rect">
                            <a:avLst/>
                          </a:prstGeom>
                          <a:noFill/>
                          <a:ln>
                            <a:solidFill>
                              <a:schemeClr val="tx1"/>
                            </a:solidFill>
                          </a:ln>
                        </pic:spPr>
                      </pic:pic>
                    </a:graphicData>
                  </a:graphic>
                </wp:inline>
              </w:drawing>
            </w:r>
          </w:p>
          <w:p w14:paraId="75B75EA4" w14:textId="77777777" w:rsidR="004D0FC0" w:rsidRDefault="004D0FC0" w:rsidP="00B96DD4">
            <w:pPr>
              <w:widowControl w:val="0"/>
              <w:suppressAutoHyphens/>
              <w:spacing w:before="80" w:after="80" w:line="276" w:lineRule="auto"/>
              <w:jc w:val="both"/>
              <w:rPr>
                <w:rFonts w:ascii="Times New Roman" w:hAnsi="Times New Roman"/>
                <w:bCs/>
                <w:iCs/>
                <w:sz w:val="24"/>
                <w:szCs w:val="24"/>
                <w:lang w:val="en-IN"/>
              </w:rPr>
            </w:pPr>
          </w:p>
          <w:p w14:paraId="738CA466" w14:textId="0DC95CEC" w:rsidR="004D0FC0" w:rsidRDefault="004D0FC0" w:rsidP="004D0FC0">
            <w:pPr>
              <w:spacing w:before="100" w:beforeAutospacing="1" w:after="100" w:afterAutospacing="1"/>
              <w:jc w:val="center"/>
              <w:rPr>
                <w:rFonts w:ascii="Times New Roman" w:eastAsia="Times New Roman" w:hAnsi="Times New Roman" w:cs="Times New Roman"/>
                <w:sz w:val="24"/>
                <w:szCs w:val="24"/>
                <w:lang w:val="en-IN" w:eastAsia="en-IN"/>
              </w:rPr>
            </w:pPr>
            <w:r w:rsidRPr="004D0FC0">
              <w:rPr>
                <w:rFonts w:ascii="Times New Roman" w:eastAsia="Times New Roman" w:hAnsi="Times New Roman" w:cs="Times New Roman"/>
                <w:noProof/>
                <w:sz w:val="24"/>
                <w:szCs w:val="24"/>
                <w:lang w:val="en-IN" w:eastAsia="en-IN"/>
              </w:rPr>
              <w:lastRenderedPageBreak/>
              <w:drawing>
                <wp:inline distT="0" distB="0" distL="0" distR="0" wp14:anchorId="4C18EEC4" wp14:editId="654861E9">
                  <wp:extent cx="2950029" cy="3488252"/>
                  <wp:effectExtent l="19050" t="19050" r="22225" b="17145"/>
                  <wp:docPr id="362410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8121" cy="3497821"/>
                          </a:xfrm>
                          <a:prstGeom prst="rect">
                            <a:avLst/>
                          </a:prstGeom>
                          <a:noFill/>
                          <a:ln>
                            <a:solidFill>
                              <a:schemeClr val="tx1"/>
                            </a:solidFill>
                          </a:ln>
                        </pic:spPr>
                      </pic:pic>
                    </a:graphicData>
                  </a:graphic>
                </wp:inline>
              </w:drawing>
            </w:r>
          </w:p>
          <w:p w14:paraId="59A56A02" w14:textId="77777777" w:rsidR="004D0FC0" w:rsidRDefault="004D0FC0" w:rsidP="004D0FC0">
            <w:pPr>
              <w:spacing w:before="100" w:beforeAutospacing="1" w:after="100" w:afterAutospacing="1"/>
              <w:jc w:val="center"/>
              <w:rPr>
                <w:rFonts w:ascii="Times New Roman" w:eastAsia="Times New Roman" w:hAnsi="Times New Roman" w:cs="Times New Roman"/>
                <w:sz w:val="24"/>
                <w:szCs w:val="24"/>
                <w:lang w:val="en-IN" w:eastAsia="en-IN"/>
              </w:rPr>
            </w:pPr>
            <w:r w:rsidRPr="004D0FC0">
              <w:rPr>
                <w:rFonts w:ascii="Times New Roman" w:eastAsia="Times New Roman" w:hAnsi="Times New Roman" w:cs="Times New Roman"/>
                <w:noProof/>
                <w:sz w:val="24"/>
                <w:szCs w:val="24"/>
                <w:lang w:val="en-IN" w:eastAsia="en-IN"/>
              </w:rPr>
              <w:drawing>
                <wp:inline distT="0" distB="0" distL="0" distR="0" wp14:anchorId="44452FC6" wp14:editId="674F4670">
                  <wp:extent cx="4607378" cy="3617384"/>
                  <wp:effectExtent l="19050" t="19050" r="22225" b="21590"/>
                  <wp:docPr id="1958620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4890" cy="3623282"/>
                          </a:xfrm>
                          <a:prstGeom prst="rect">
                            <a:avLst/>
                          </a:prstGeom>
                          <a:noFill/>
                          <a:ln>
                            <a:solidFill>
                              <a:schemeClr val="tx1"/>
                            </a:solidFill>
                          </a:ln>
                        </pic:spPr>
                      </pic:pic>
                    </a:graphicData>
                  </a:graphic>
                </wp:inline>
              </w:drawing>
            </w:r>
          </w:p>
          <w:p w14:paraId="0AE456C0" w14:textId="134E9F09" w:rsidR="004D0FC0" w:rsidRPr="004D0FC0" w:rsidRDefault="004D0FC0" w:rsidP="004D0FC0">
            <w:pPr>
              <w:spacing w:before="100" w:beforeAutospacing="1" w:after="100" w:afterAutospacing="1"/>
              <w:jc w:val="center"/>
              <w:rPr>
                <w:rFonts w:ascii="Times New Roman" w:eastAsia="Times New Roman" w:hAnsi="Times New Roman" w:cs="Times New Roman"/>
                <w:sz w:val="24"/>
                <w:szCs w:val="24"/>
                <w:lang w:val="en-IN" w:eastAsia="en-IN"/>
              </w:rPr>
            </w:pPr>
          </w:p>
        </w:tc>
      </w:tr>
    </w:tbl>
    <w:p w14:paraId="5273D014" w14:textId="77777777" w:rsidR="00AA1F5A" w:rsidRDefault="00AA1F5A" w:rsidP="00B96DD4">
      <w:pPr>
        <w:widowControl w:val="0"/>
        <w:suppressAutoHyphens/>
        <w:spacing w:before="80" w:after="80"/>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B96DD4" w:rsidRPr="00B96DD4" w14:paraId="4069569D" w14:textId="77777777" w:rsidTr="000C3051">
        <w:tc>
          <w:tcPr>
            <w:tcW w:w="9782" w:type="dxa"/>
          </w:tcPr>
          <w:p w14:paraId="1C63EC34" w14:textId="77777777" w:rsidR="00B96DD4" w:rsidRPr="00B96DD4" w:rsidRDefault="00B96DD4" w:rsidP="000C3051">
            <w:pPr>
              <w:shd w:val="clear" w:color="auto" w:fill="FFFFFF"/>
              <w:spacing w:before="80" w:after="80" w:line="276" w:lineRule="auto"/>
              <w:ind w:left="-709" w:firstLine="709"/>
              <w:rPr>
                <w:rFonts w:ascii="Times New Roman" w:hAnsi="Times New Roman"/>
                <w:b/>
                <w:color w:val="BC202E"/>
                <w:sz w:val="24"/>
                <w:szCs w:val="24"/>
              </w:rPr>
            </w:pPr>
            <w:r w:rsidRPr="00F061A3">
              <w:rPr>
                <w:rFonts w:ascii="Times New Roman" w:hAnsi="Times New Roman"/>
                <w:b/>
                <w:color w:val="BC202E"/>
                <w:sz w:val="24"/>
                <w:szCs w:val="24"/>
              </w:rPr>
              <w:lastRenderedPageBreak/>
              <w:t>Post Lab Subjective/Objective type Questions</w:t>
            </w:r>
            <w:r>
              <w:rPr>
                <w:rFonts w:ascii="Times New Roman" w:hAnsi="Times New Roman"/>
                <w:b/>
                <w:color w:val="BC202E"/>
                <w:sz w:val="24"/>
                <w:szCs w:val="24"/>
              </w:rPr>
              <w:t xml:space="preserve">: </w:t>
            </w:r>
          </w:p>
        </w:tc>
      </w:tr>
      <w:tr w:rsidR="00B96DD4" w:rsidRPr="004966CF" w14:paraId="64AFD9ED" w14:textId="77777777" w:rsidTr="000C3051">
        <w:tc>
          <w:tcPr>
            <w:tcW w:w="9782" w:type="dxa"/>
          </w:tcPr>
          <w:p w14:paraId="25FE0B68" w14:textId="37A8D254" w:rsidR="00E9472A" w:rsidRPr="00A72A68" w:rsidRDefault="00B96DD4" w:rsidP="00A72A68">
            <w:pPr>
              <w:pStyle w:val="ListParagraph"/>
              <w:numPr>
                <w:ilvl w:val="0"/>
                <w:numId w:val="26"/>
              </w:numPr>
              <w:spacing w:before="80" w:after="80"/>
              <w:jc w:val="both"/>
              <w:rPr>
                <w:rFonts w:ascii="Times New Roman" w:hAnsi="Times New Roman"/>
                <w:b/>
                <w:bCs/>
                <w:iCs/>
                <w:sz w:val="24"/>
                <w:szCs w:val="24"/>
              </w:rPr>
            </w:pPr>
            <w:r w:rsidRPr="00B96DD4">
              <w:rPr>
                <w:rFonts w:ascii="Times New Roman" w:hAnsi="Times New Roman"/>
                <w:b/>
                <w:bCs/>
                <w:iCs/>
                <w:sz w:val="24"/>
                <w:szCs w:val="24"/>
              </w:rPr>
              <w:t>What is the LOOP instruction? Explain use of CX register in the same.</w:t>
            </w:r>
          </w:p>
          <w:p w14:paraId="605EB775" w14:textId="77777777" w:rsidR="00B96DD4" w:rsidRPr="00B96DD4" w:rsidRDefault="00B96DD4" w:rsidP="00B96DD4">
            <w:pPr>
              <w:pStyle w:val="ListParagraph"/>
              <w:numPr>
                <w:ilvl w:val="0"/>
                <w:numId w:val="26"/>
              </w:numPr>
              <w:spacing w:before="80" w:after="80"/>
              <w:jc w:val="both"/>
              <w:rPr>
                <w:rFonts w:ascii="Times New Roman" w:hAnsi="Times New Roman"/>
                <w:b/>
                <w:bCs/>
                <w:iCs/>
                <w:sz w:val="24"/>
                <w:szCs w:val="24"/>
              </w:rPr>
            </w:pPr>
            <w:r w:rsidRPr="00B96DD4">
              <w:rPr>
                <w:rFonts w:ascii="Times New Roman" w:hAnsi="Times New Roman"/>
                <w:b/>
                <w:bCs/>
                <w:iCs/>
                <w:sz w:val="24"/>
                <w:szCs w:val="24"/>
              </w:rPr>
              <w:t xml:space="preserve">What addresses will be generated in following instruction execution?   </w:t>
            </w:r>
          </w:p>
          <w:p w14:paraId="6D924592" w14:textId="77777777" w:rsidR="00B96DD4" w:rsidRDefault="00B96DD4" w:rsidP="00B96DD4">
            <w:pPr>
              <w:pStyle w:val="ListParagraph"/>
              <w:spacing w:before="80" w:after="80"/>
              <w:jc w:val="both"/>
              <w:rPr>
                <w:rFonts w:ascii="Times New Roman" w:hAnsi="Times New Roman"/>
                <w:b/>
                <w:bCs/>
                <w:iCs/>
                <w:sz w:val="24"/>
                <w:szCs w:val="24"/>
              </w:rPr>
            </w:pPr>
            <w:r w:rsidRPr="00B96DD4">
              <w:rPr>
                <w:rFonts w:ascii="Times New Roman" w:hAnsi="Times New Roman"/>
                <w:b/>
                <w:bCs/>
                <w:iCs/>
                <w:sz w:val="24"/>
                <w:szCs w:val="24"/>
              </w:rPr>
              <w:t xml:space="preserve">If DS = 3200H, SI = 12C3H, DI = 1200H, ES = 2190H </w:t>
            </w:r>
          </w:p>
          <w:p w14:paraId="1A55F18E" w14:textId="71CD5712" w:rsidR="00B96DD4" w:rsidRDefault="00B96DD4" w:rsidP="00B96DD4">
            <w:pPr>
              <w:pStyle w:val="ListParagraph"/>
              <w:spacing w:before="80" w:after="80"/>
              <w:jc w:val="both"/>
              <w:rPr>
                <w:rFonts w:ascii="Times New Roman" w:hAnsi="Times New Roman"/>
                <w:b/>
                <w:bCs/>
                <w:iCs/>
                <w:sz w:val="24"/>
                <w:szCs w:val="24"/>
              </w:rPr>
            </w:pPr>
            <w:r w:rsidRPr="00B96DD4">
              <w:rPr>
                <w:rFonts w:ascii="Times New Roman" w:hAnsi="Times New Roman"/>
                <w:b/>
                <w:bCs/>
                <w:iCs/>
                <w:sz w:val="24"/>
                <w:szCs w:val="24"/>
              </w:rPr>
              <w:t xml:space="preserve">MOVSB  </w:t>
            </w:r>
          </w:p>
          <w:p w14:paraId="03A7FF93" w14:textId="3B687277" w:rsidR="00A72A68" w:rsidRPr="00A72A68" w:rsidRDefault="00A72A68" w:rsidP="00A72A68">
            <w:pPr>
              <w:spacing w:before="100" w:beforeAutospacing="1" w:after="100" w:afterAutospacing="1"/>
              <w:jc w:val="center"/>
              <w:rPr>
                <w:rFonts w:ascii="Times New Roman" w:eastAsia="Times New Roman" w:hAnsi="Times New Roman" w:cs="Times New Roman"/>
                <w:sz w:val="24"/>
                <w:szCs w:val="24"/>
                <w:lang w:val="en-IN" w:eastAsia="en-IN"/>
              </w:rPr>
            </w:pPr>
            <w:r w:rsidRPr="00A72A68">
              <w:rPr>
                <w:rFonts w:ascii="Times New Roman" w:eastAsia="Times New Roman" w:hAnsi="Times New Roman" w:cs="Times New Roman"/>
                <w:noProof/>
                <w:sz w:val="24"/>
                <w:szCs w:val="24"/>
                <w:lang w:val="en-IN" w:eastAsia="en-IN"/>
              </w:rPr>
              <w:drawing>
                <wp:inline distT="0" distB="0" distL="0" distR="0" wp14:anchorId="509F2053" wp14:editId="2113F5F6">
                  <wp:extent cx="5549827" cy="4572000"/>
                  <wp:effectExtent l="19050" t="19050" r="13335" b="19050"/>
                  <wp:docPr id="1244579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557634" cy="4578431"/>
                          </a:xfrm>
                          <a:prstGeom prst="rect">
                            <a:avLst/>
                          </a:prstGeom>
                          <a:noFill/>
                          <a:ln>
                            <a:solidFill>
                              <a:schemeClr val="tx1"/>
                            </a:solidFill>
                          </a:ln>
                        </pic:spPr>
                      </pic:pic>
                    </a:graphicData>
                  </a:graphic>
                </wp:inline>
              </w:drawing>
            </w:r>
          </w:p>
          <w:p w14:paraId="3E302B00" w14:textId="77777777" w:rsidR="00A72A68" w:rsidRPr="00B96DD4" w:rsidRDefault="00A72A68" w:rsidP="00B96DD4">
            <w:pPr>
              <w:pStyle w:val="ListParagraph"/>
              <w:spacing w:before="80" w:after="80"/>
              <w:jc w:val="both"/>
              <w:rPr>
                <w:rFonts w:ascii="Times New Roman" w:hAnsi="Times New Roman"/>
                <w:b/>
                <w:bCs/>
                <w:iCs/>
                <w:sz w:val="24"/>
                <w:szCs w:val="24"/>
              </w:rPr>
            </w:pPr>
          </w:p>
          <w:p w14:paraId="6E208DC1" w14:textId="77777777" w:rsidR="00B96DD4" w:rsidRPr="00B96DD4" w:rsidRDefault="00B96DD4" w:rsidP="00B96DD4">
            <w:pPr>
              <w:pStyle w:val="ListParagraph"/>
              <w:numPr>
                <w:ilvl w:val="0"/>
                <w:numId w:val="26"/>
              </w:numPr>
              <w:spacing w:before="80" w:after="80"/>
              <w:jc w:val="both"/>
              <w:rPr>
                <w:rFonts w:ascii="Times New Roman" w:hAnsi="Times New Roman"/>
                <w:b/>
                <w:bCs/>
                <w:iCs/>
                <w:sz w:val="24"/>
                <w:szCs w:val="24"/>
              </w:rPr>
            </w:pPr>
            <w:r w:rsidRPr="00B96DD4">
              <w:rPr>
                <w:rFonts w:ascii="Times New Roman" w:hAnsi="Times New Roman"/>
                <w:b/>
                <w:bCs/>
                <w:iCs/>
                <w:sz w:val="24"/>
                <w:szCs w:val="24"/>
              </w:rPr>
              <w:t>Which of the following</w:t>
            </w:r>
            <w:r w:rsidRPr="00B96DD4">
              <w:rPr>
                <w:b/>
                <w:bCs/>
              </w:rPr>
              <w:t xml:space="preserve"> </w:t>
            </w:r>
            <w:r w:rsidRPr="00B96DD4">
              <w:rPr>
                <w:rFonts w:ascii="Times New Roman" w:hAnsi="Times New Roman"/>
                <w:b/>
                <w:bCs/>
                <w:iCs/>
                <w:sz w:val="24"/>
                <w:szCs w:val="24"/>
              </w:rPr>
              <w:t>combination of segment register and offset is not calculating address 23410H</w:t>
            </w:r>
          </w:p>
          <w:p w14:paraId="71EB15A7" w14:textId="1E4130C5" w:rsidR="00B96DD4" w:rsidRPr="00B96DD4" w:rsidRDefault="00B96DD4" w:rsidP="00B96DD4">
            <w:pPr>
              <w:pStyle w:val="ListParagraph"/>
              <w:numPr>
                <w:ilvl w:val="1"/>
                <w:numId w:val="26"/>
              </w:numPr>
              <w:spacing w:before="80" w:after="80"/>
              <w:jc w:val="both"/>
              <w:rPr>
                <w:rFonts w:ascii="Times New Roman" w:hAnsi="Times New Roman"/>
                <w:b/>
                <w:bCs/>
                <w:iCs/>
                <w:sz w:val="24"/>
                <w:szCs w:val="24"/>
              </w:rPr>
            </w:pPr>
            <w:r w:rsidRPr="00B96DD4">
              <w:rPr>
                <w:rFonts w:ascii="Times New Roman" w:hAnsi="Times New Roman"/>
                <w:b/>
                <w:bCs/>
                <w:iCs/>
                <w:sz w:val="24"/>
                <w:szCs w:val="24"/>
              </w:rPr>
              <w:t xml:space="preserve">DS: 2000 H and SI: 3410 H </w:t>
            </w:r>
          </w:p>
          <w:p w14:paraId="62AAA146" w14:textId="45F8CA9C" w:rsidR="00B96DD4" w:rsidRPr="00B96DD4" w:rsidRDefault="00B96DD4" w:rsidP="00B96DD4">
            <w:pPr>
              <w:pStyle w:val="ListParagraph"/>
              <w:numPr>
                <w:ilvl w:val="1"/>
                <w:numId w:val="26"/>
              </w:numPr>
              <w:spacing w:before="80" w:after="80"/>
              <w:jc w:val="both"/>
              <w:rPr>
                <w:rFonts w:ascii="Times New Roman" w:hAnsi="Times New Roman"/>
                <w:b/>
                <w:bCs/>
                <w:iCs/>
                <w:sz w:val="24"/>
                <w:szCs w:val="24"/>
              </w:rPr>
            </w:pPr>
            <w:r w:rsidRPr="00B96DD4">
              <w:rPr>
                <w:rFonts w:ascii="Times New Roman" w:hAnsi="Times New Roman"/>
                <w:b/>
                <w:bCs/>
                <w:iCs/>
                <w:sz w:val="24"/>
                <w:szCs w:val="24"/>
              </w:rPr>
              <w:t>DS: 2300 H and SI: 0410 H</w:t>
            </w:r>
          </w:p>
          <w:p w14:paraId="46F9F324" w14:textId="7481A2BA" w:rsidR="00B96DD4" w:rsidRPr="00E9472A" w:rsidRDefault="00B96DD4" w:rsidP="00B96DD4">
            <w:pPr>
              <w:pStyle w:val="ListParagraph"/>
              <w:numPr>
                <w:ilvl w:val="1"/>
                <w:numId w:val="26"/>
              </w:numPr>
              <w:spacing w:before="80" w:after="80"/>
              <w:jc w:val="both"/>
              <w:rPr>
                <w:rFonts w:ascii="Times New Roman" w:hAnsi="Times New Roman"/>
                <w:b/>
                <w:bCs/>
                <w:iCs/>
                <w:sz w:val="24"/>
                <w:szCs w:val="24"/>
                <w:highlight w:val="yellow"/>
              </w:rPr>
            </w:pPr>
            <w:r w:rsidRPr="00E9472A">
              <w:rPr>
                <w:rFonts w:ascii="Times New Roman" w:hAnsi="Times New Roman"/>
                <w:b/>
                <w:bCs/>
                <w:iCs/>
                <w:sz w:val="24"/>
                <w:szCs w:val="24"/>
                <w:highlight w:val="yellow"/>
              </w:rPr>
              <w:t>DS: 2341 H and SI: 0010 H</w:t>
            </w:r>
          </w:p>
          <w:p w14:paraId="7E2D0D9D" w14:textId="77777777" w:rsidR="00B96DD4" w:rsidRDefault="00B96DD4" w:rsidP="00B96DD4">
            <w:pPr>
              <w:pStyle w:val="ListParagraph"/>
              <w:numPr>
                <w:ilvl w:val="1"/>
                <w:numId w:val="26"/>
              </w:numPr>
              <w:spacing w:before="80" w:after="80"/>
              <w:jc w:val="both"/>
              <w:rPr>
                <w:rFonts w:ascii="Times New Roman" w:hAnsi="Times New Roman"/>
                <w:b/>
                <w:bCs/>
                <w:iCs/>
                <w:sz w:val="24"/>
                <w:szCs w:val="24"/>
              </w:rPr>
            </w:pPr>
            <w:r w:rsidRPr="00B96DD4">
              <w:rPr>
                <w:rFonts w:ascii="Times New Roman" w:hAnsi="Times New Roman"/>
                <w:b/>
                <w:bCs/>
                <w:iCs/>
                <w:sz w:val="24"/>
                <w:szCs w:val="24"/>
              </w:rPr>
              <w:t>DS: 2241 H and SI: 1000 H</w:t>
            </w:r>
          </w:p>
          <w:p w14:paraId="4B181162" w14:textId="77777777" w:rsidR="00A72A68" w:rsidRDefault="00A72A68" w:rsidP="00A72A68">
            <w:pPr>
              <w:spacing w:before="80" w:after="80"/>
              <w:jc w:val="both"/>
              <w:rPr>
                <w:rFonts w:ascii="Times New Roman" w:hAnsi="Times New Roman"/>
                <w:b/>
                <w:bCs/>
                <w:iCs/>
                <w:sz w:val="24"/>
                <w:szCs w:val="24"/>
              </w:rPr>
            </w:pPr>
          </w:p>
          <w:p w14:paraId="7673615D" w14:textId="77777777" w:rsidR="00A72A68" w:rsidRDefault="00A72A68" w:rsidP="00A72A68">
            <w:pPr>
              <w:spacing w:before="80" w:after="80"/>
              <w:jc w:val="both"/>
              <w:rPr>
                <w:rFonts w:ascii="Times New Roman" w:hAnsi="Times New Roman"/>
                <w:b/>
                <w:bCs/>
                <w:iCs/>
                <w:sz w:val="24"/>
                <w:szCs w:val="24"/>
              </w:rPr>
            </w:pPr>
          </w:p>
          <w:p w14:paraId="66945C8F" w14:textId="3810A66C" w:rsidR="00A72A68" w:rsidRPr="00A72A68" w:rsidRDefault="00A72A68" w:rsidP="00A72A68">
            <w:pPr>
              <w:spacing w:before="80" w:after="80"/>
              <w:jc w:val="both"/>
              <w:rPr>
                <w:rFonts w:ascii="Times New Roman" w:hAnsi="Times New Roman"/>
                <w:b/>
                <w:bCs/>
                <w:iCs/>
                <w:sz w:val="24"/>
                <w:szCs w:val="24"/>
              </w:rPr>
            </w:pPr>
          </w:p>
        </w:tc>
      </w:tr>
    </w:tbl>
    <w:p w14:paraId="7E16D6FA" w14:textId="77777777" w:rsidR="00A72A68" w:rsidRDefault="00A72A68"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B96DD4">
            <w:pPr>
              <w:shd w:val="clear" w:color="auto" w:fill="FFFFFF"/>
              <w:spacing w:before="80" w:after="80" w:line="276" w:lineRule="auto"/>
              <w:ind w:left="-709" w:firstLine="709"/>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03369EF4" w14:textId="77777777" w:rsidR="00AA1F5A" w:rsidRDefault="00AA1F5A" w:rsidP="00AA1F5A">
            <w:pPr>
              <w:jc w:val="both"/>
              <w:rPr>
                <w:rFonts w:ascii="Times New Roman" w:hAnsi="Times New Roman"/>
                <w:iCs/>
                <w:sz w:val="24"/>
                <w:szCs w:val="24"/>
              </w:rPr>
            </w:pPr>
          </w:p>
          <w:p w14:paraId="061B7823" w14:textId="4A6898FD" w:rsidR="00AA1F5A" w:rsidRDefault="0099701C" w:rsidP="00AA1F5A">
            <w:pPr>
              <w:jc w:val="both"/>
              <w:rPr>
                <w:rFonts w:ascii="Times New Roman" w:hAnsi="Times New Roman"/>
                <w:iCs/>
                <w:sz w:val="24"/>
                <w:szCs w:val="24"/>
              </w:rPr>
            </w:pPr>
            <w:r w:rsidRPr="0099701C">
              <w:rPr>
                <w:rFonts w:ascii="Times New Roman" w:hAnsi="Times New Roman"/>
                <w:iCs/>
                <w:sz w:val="24"/>
                <w:szCs w:val="24"/>
              </w:rPr>
              <w:t>In conclusion, the 8086 Assembly Language Program effectively generates and stores the initial 10 Fibonacci numbers within the data segment. This experiment showcases the successful implementation of the Fibonacci sequence algorithm on the x86 architecture, highlighting the program's ability to handle numerical computations and memory management.</w:t>
            </w:r>
          </w:p>
          <w:p w14:paraId="451940F2" w14:textId="23BA12C2" w:rsidR="00AA1F5A" w:rsidRPr="00AA1F5A" w:rsidRDefault="00AA1F5A" w:rsidP="00AA1F5A">
            <w:pPr>
              <w:jc w:val="both"/>
              <w:rPr>
                <w:rFonts w:ascii="Times New Roman" w:hAnsi="Times New Roman"/>
                <w:iCs/>
                <w:sz w:val="24"/>
                <w:szCs w:val="24"/>
              </w:rPr>
            </w:pP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844E9D">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E9472A">
            <w:pPr>
              <w:widowControl w:val="0"/>
              <w:suppressAutoHyphens/>
              <w:spacing w:line="264" w:lineRule="auto"/>
              <w:jc w:val="center"/>
              <w:rPr>
                <w:rFonts w:ascii="Times New Roman" w:hAnsi="Times New Roman"/>
                <w:b/>
                <w:color w:val="BC202E"/>
                <w:sz w:val="24"/>
                <w:szCs w:val="24"/>
              </w:rPr>
            </w:pPr>
          </w:p>
          <w:p w14:paraId="3D3155F9" w14:textId="77777777" w:rsidR="00E9472A" w:rsidRDefault="00E9472A" w:rsidP="00E9472A">
            <w:pPr>
              <w:widowControl w:val="0"/>
              <w:suppressAutoHyphens/>
              <w:spacing w:line="264" w:lineRule="auto"/>
              <w:jc w:val="center"/>
              <w:rPr>
                <w:rFonts w:ascii="Times New Roman" w:hAnsi="Times New Roman"/>
                <w:b/>
                <w:color w:val="BC202E"/>
                <w:sz w:val="24"/>
                <w:szCs w:val="24"/>
              </w:rPr>
            </w:pPr>
          </w:p>
          <w:p w14:paraId="7D54C9F6" w14:textId="4BB60DE9" w:rsidR="00AA1F5A" w:rsidRPr="00AA1F5A" w:rsidRDefault="00AA1F5A" w:rsidP="00E9472A">
            <w:pPr>
              <w:widowControl w:val="0"/>
              <w:suppressAutoHyphens/>
              <w:spacing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DF7758">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04755C">
      <w:headerReference w:type="default" r:id="rId18"/>
      <w:footerReference w:type="default" r:id="rId19"/>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87E00" w14:textId="77777777" w:rsidR="0004755C" w:rsidRDefault="0004755C" w:rsidP="001F0663">
      <w:pPr>
        <w:spacing w:after="0" w:line="240" w:lineRule="auto"/>
      </w:pPr>
      <w:r>
        <w:separator/>
      </w:r>
    </w:p>
  </w:endnote>
  <w:endnote w:type="continuationSeparator" w:id="0">
    <w:p w14:paraId="452C0C30" w14:textId="77777777" w:rsidR="0004755C" w:rsidRDefault="0004755C"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001E24" w:rsidRPr="00B96DD4" w:rsidRDefault="00001E24" w:rsidP="00B96DD4">
    <w:pPr>
      <w:spacing w:after="0"/>
      <w:rPr>
        <w:rFonts w:ascii="Arial" w:hAnsi="Arial" w:cs="Arial"/>
      </w:rPr>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001E24" w:rsidRPr="00B96DD4" w14:paraId="7EC0880B" w14:textId="77777777" w:rsidTr="00A25C5E">
      <w:tc>
        <w:tcPr>
          <w:tcW w:w="3544" w:type="dxa"/>
        </w:tcPr>
        <w:p w14:paraId="557B72DF" w14:textId="0EC61591" w:rsidR="00001E24" w:rsidRPr="00B96DD4" w:rsidRDefault="001E1C7D" w:rsidP="00B96DD4">
          <w:pPr>
            <w:pStyle w:val="Footer"/>
            <w:spacing w:line="276" w:lineRule="auto"/>
            <w:rPr>
              <w:rFonts w:ascii="Arial" w:hAnsi="Arial" w:cs="Arial"/>
              <w:sz w:val="20"/>
              <w:szCs w:val="20"/>
            </w:rPr>
          </w:pPr>
          <w:r w:rsidRPr="00B96DD4">
            <w:rPr>
              <w:rFonts w:ascii="Arial" w:hAnsi="Arial" w:cs="Arial"/>
              <w:sz w:val="20"/>
              <w:szCs w:val="20"/>
            </w:rPr>
            <w:t>Microprocessors and Microcontrollers</w:t>
          </w:r>
          <w:r w:rsidR="00B96DD4">
            <w:rPr>
              <w:rFonts w:ascii="Arial" w:hAnsi="Arial" w:cs="Arial"/>
              <w:sz w:val="20"/>
              <w:szCs w:val="20"/>
            </w:rPr>
            <w:t xml:space="preserve"> </w:t>
          </w:r>
        </w:p>
      </w:tc>
      <w:tc>
        <w:tcPr>
          <w:tcW w:w="3969" w:type="dxa"/>
        </w:tcPr>
        <w:p w14:paraId="7BF2C374" w14:textId="5CE73955" w:rsidR="00001E24" w:rsidRPr="00B96DD4" w:rsidRDefault="00001E24" w:rsidP="00B96DD4">
          <w:pPr>
            <w:pStyle w:val="Footer"/>
            <w:spacing w:line="276" w:lineRule="auto"/>
            <w:jc w:val="center"/>
            <w:rPr>
              <w:rFonts w:ascii="Arial" w:hAnsi="Arial" w:cs="Arial"/>
              <w:sz w:val="20"/>
              <w:szCs w:val="20"/>
            </w:rPr>
          </w:pPr>
          <w:r w:rsidRPr="00B96DD4">
            <w:rPr>
              <w:rFonts w:ascii="Arial" w:hAnsi="Arial" w:cs="Arial"/>
              <w:sz w:val="20"/>
              <w:szCs w:val="20"/>
            </w:rPr>
            <w:t xml:space="preserve">Semester: </w:t>
          </w:r>
          <w:r w:rsidR="00782821" w:rsidRPr="00B96DD4">
            <w:rPr>
              <w:rFonts w:ascii="Arial" w:hAnsi="Arial" w:cs="Arial"/>
              <w:sz w:val="20"/>
              <w:szCs w:val="20"/>
            </w:rPr>
            <w:t>I</w:t>
          </w:r>
          <w:r w:rsidRPr="00B96DD4">
            <w:rPr>
              <w:rFonts w:ascii="Arial" w:hAnsi="Arial" w:cs="Arial"/>
              <w:sz w:val="20"/>
              <w:szCs w:val="20"/>
            </w:rPr>
            <w:t>V</w:t>
          </w:r>
        </w:p>
      </w:tc>
      <w:tc>
        <w:tcPr>
          <w:tcW w:w="3403" w:type="dxa"/>
        </w:tcPr>
        <w:p w14:paraId="2B412F4E" w14:textId="6CAEFC68" w:rsidR="00001E24" w:rsidRPr="00B96DD4" w:rsidRDefault="00001E24" w:rsidP="00B96DD4">
          <w:pPr>
            <w:pStyle w:val="Footer"/>
            <w:spacing w:line="276" w:lineRule="auto"/>
            <w:jc w:val="right"/>
            <w:rPr>
              <w:rFonts w:ascii="Arial" w:hAnsi="Arial" w:cs="Arial"/>
              <w:sz w:val="20"/>
              <w:szCs w:val="20"/>
            </w:rPr>
          </w:pPr>
          <w:r w:rsidRPr="00B96DD4">
            <w:rPr>
              <w:rFonts w:ascii="Arial" w:hAnsi="Arial" w:cs="Arial"/>
              <w:sz w:val="20"/>
              <w:szCs w:val="20"/>
            </w:rPr>
            <w:t>Academic Year: 202</w:t>
          </w:r>
          <w:r w:rsidR="007C140C" w:rsidRPr="00B96DD4">
            <w:rPr>
              <w:rFonts w:ascii="Arial" w:hAnsi="Arial" w:cs="Arial"/>
              <w:sz w:val="20"/>
              <w:szCs w:val="20"/>
            </w:rPr>
            <w:t>3</w:t>
          </w:r>
          <w:r w:rsidR="00B96DD4">
            <w:rPr>
              <w:rFonts w:ascii="Arial" w:hAnsi="Arial" w:cs="Arial"/>
              <w:sz w:val="20"/>
              <w:szCs w:val="20"/>
            </w:rPr>
            <w:t xml:space="preserve"> </w:t>
          </w:r>
          <w:r w:rsidRPr="00B96DD4">
            <w:rPr>
              <w:rFonts w:ascii="Arial" w:hAnsi="Arial" w:cs="Arial"/>
              <w:sz w:val="20"/>
              <w:szCs w:val="20"/>
            </w:rPr>
            <w:t>-</w:t>
          </w:r>
          <w:r w:rsidR="00B96DD4">
            <w:rPr>
              <w:rFonts w:ascii="Arial" w:hAnsi="Arial" w:cs="Arial"/>
              <w:sz w:val="20"/>
              <w:szCs w:val="20"/>
            </w:rPr>
            <w:t xml:space="preserve"> </w:t>
          </w:r>
          <w:r w:rsidRPr="00B96DD4">
            <w:rPr>
              <w:rFonts w:ascii="Arial" w:hAnsi="Arial" w:cs="Arial"/>
              <w:sz w:val="20"/>
              <w:szCs w:val="20"/>
            </w:rPr>
            <w:t>2</w:t>
          </w:r>
          <w:r w:rsidR="007C140C" w:rsidRPr="00B96DD4">
            <w:rPr>
              <w:rFonts w:ascii="Arial" w:hAnsi="Arial" w:cs="Arial"/>
              <w:sz w:val="20"/>
              <w:szCs w:val="20"/>
            </w:rPr>
            <w:t>4</w:t>
          </w:r>
        </w:p>
      </w:tc>
    </w:tr>
    <w:tr w:rsidR="00001E24" w:rsidRPr="00B96DD4" w14:paraId="41C47D61" w14:textId="77777777" w:rsidTr="00A25C5E">
      <w:tc>
        <w:tcPr>
          <w:tcW w:w="3544" w:type="dxa"/>
        </w:tcPr>
        <w:p w14:paraId="3B2FFD7D" w14:textId="13CA15AC" w:rsidR="00001E24" w:rsidRPr="00B96DD4" w:rsidRDefault="00001E24" w:rsidP="00B96DD4">
          <w:pPr>
            <w:pStyle w:val="Footer"/>
            <w:spacing w:line="276" w:lineRule="auto"/>
            <w:rPr>
              <w:rFonts w:ascii="Arial" w:hAnsi="Arial" w:cs="Arial"/>
              <w:sz w:val="20"/>
              <w:szCs w:val="20"/>
            </w:rPr>
          </w:pPr>
        </w:p>
      </w:tc>
      <w:tc>
        <w:tcPr>
          <w:tcW w:w="3969" w:type="dxa"/>
        </w:tcPr>
        <w:p w14:paraId="3B1C890A" w14:textId="77777777" w:rsidR="00001E24" w:rsidRPr="00B96DD4" w:rsidRDefault="00001E24" w:rsidP="00B96DD4">
          <w:pPr>
            <w:pStyle w:val="Footer"/>
            <w:spacing w:line="276" w:lineRule="auto"/>
            <w:jc w:val="center"/>
            <w:rPr>
              <w:rFonts w:ascii="Arial" w:hAnsi="Arial" w:cs="Arial"/>
              <w:sz w:val="20"/>
              <w:szCs w:val="20"/>
            </w:rPr>
          </w:pPr>
        </w:p>
      </w:tc>
      <w:tc>
        <w:tcPr>
          <w:tcW w:w="3403" w:type="dxa"/>
        </w:tcPr>
        <w:p w14:paraId="50C21C4C" w14:textId="72341F93" w:rsidR="00001E24" w:rsidRPr="00B96DD4" w:rsidRDefault="00B96DD4" w:rsidP="00B96DD4">
          <w:pPr>
            <w:pStyle w:val="Footer"/>
            <w:spacing w:line="276" w:lineRule="auto"/>
            <w:jc w:val="center"/>
            <w:rPr>
              <w:rFonts w:ascii="Arial" w:hAnsi="Arial" w:cs="Arial"/>
              <w:sz w:val="20"/>
              <w:szCs w:val="20"/>
            </w:rPr>
          </w:pPr>
          <w:r>
            <w:rPr>
              <w:rFonts w:ascii="Arial" w:hAnsi="Arial" w:cs="Arial"/>
              <w:sz w:val="20"/>
              <w:szCs w:val="20"/>
            </w:rPr>
            <w:t xml:space="preserve">                     </w:t>
          </w:r>
          <w:r w:rsidR="00001E24" w:rsidRPr="00B96DD4">
            <w:rPr>
              <w:rFonts w:ascii="Arial" w:hAnsi="Arial" w:cs="Arial"/>
              <w:sz w:val="20"/>
              <w:szCs w:val="20"/>
            </w:rPr>
            <w:t xml:space="preserve">Roll </w:t>
          </w:r>
          <w:r>
            <w:rPr>
              <w:rFonts w:ascii="Arial" w:hAnsi="Arial" w:cs="Arial"/>
              <w:sz w:val="20"/>
              <w:szCs w:val="20"/>
            </w:rPr>
            <w:t>n</w:t>
          </w:r>
          <w:r w:rsidR="00001E24" w:rsidRPr="00B96DD4">
            <w:rPr>
              <w:rFonts w:ascii="Arial" w:hAnsi="Arial" w:cs="Arial"/>
              <w:sz w:val="20"/>
              <w:szCs w:val="20"/>
            </w:rPr>
            <w:t>o</w:t>
          </w:r>
          <w:r>
            <w:rPr>
              <w:rFonts w:ascii="Arial" w:hAnsi="Arial" w:cs="Arial"/>
              <w:sz w:val="20"/>
              <w:szCs w:val="20"/>
            </w:rPr>
            <w:t>.</w:t>
          </w:r>
          <w:r w:rsidR="00001E24" w:rsidRPr="00B96DD4">
            <w:rPr>
              <w:rFonts w:ascii="Arial" w:hAnsi="Arial" w:cs="Arial"/>
              <w:sz w:val="20"/>
              <w:szCs w:val="20"/>
            </w:rPr>
            <w:t>:</w:t>
          </w:r>
          <w:r>
            <w:rPr>
              <w:rFonts w:ascii="Arial" w:hAnsi="Arial" w:cs="Arial"/>
              <w:sz w:val="20"/>
              <w:szCs w:val="20"/>
            </w:rPr>
            <w:t xml:space="preserve"> 16014022050</w:t>
          </w:r>
          <w:r w:rsidR="00001E24" w:rsidRPr="00B96DD4">
            <w:rPr>
              <w:rFonts w:ascii="Arial" w:hAnsi="Arial" w:cs="Arial"/>
              <w:sz w:val="20"/>
              <w:szCs w:val="20"/>
            </w:rPr>
            <w:t xml:space="preserve"> </w:t>
          </w:r>
        </w:p>
      </w:tc>
    </w:tr>
  </w:tbl>
  <w:p w14:paraId="2A0AD00D" w14:textId="601736F4" w:rsidR="00001E24" w:rsidRPr="00B96DD4" w:rsidRDefault="00001E24" w:rsidP="00B96DD4">
    <w:pPr>
      <w:pStyle w:val="Footer"/>
      <w:spacing w:line="276" w:lineRule="auto"/>
      <w:ind w:left="-1440"/>
      <w:jc w:val="center"/>
      <w:rPr>
        <w:rFonts w:ascii="Arial" w:hAnsi="Arial" w:cs="Arial"/>
      </w:rPr>
    </w:pPr>
  </w:p>
  <w:p w14:paraId="7BDC4614" w14:textId="75A41F2E" w:rsidR="00001E24" w:rsidRPr="00B96DD4" w:rsidRDefault="00001E24" w:rsidP="00B96DD4">
    <w:pPr>
      <w:pStyle w:val="Footer"/>
      <w:spacing w:line="276" w:lineRule="auto"/>
      <w:ind w:left="-144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65ADE" w14:textId="77777777" w:rsidR="0004755C" w:rsidRDefault="0004755C" w:rsidP="001F0663">
      <w:pPr>
        <w:spacing w:after="0" w:line="240" w:lineRule="auto"/>
      </w:pPr>
      <w:r>
        <w:separator/>
      </w:r>
    </w:p>
  </w:footnote>
  <w:footnote w:type="continuationSeparator" w:id="0">
    <w:p w14:paraId="0A9D69A6" w14:textId="77777777" w:rsidR="0004755C" w:rsidRDefault="0004755C"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001E24" w:rsidRDefault="00001E24">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001E24" w14:paraId="74AD5CF6" w14:textId="77777777" w:rsidTr="00A25C5E">
      <w:trPr>
        <w:trHeight w:val="907"/>
      </w:trPr>
      <w:tc>
        <w:tcPr>
          <w:tcW w:w="3572" w:type="dxa"/>
          <w:hideMark/>
        </w:tcPr>
        <w:p w14:paraId="09A2347E" w14:textId="2C134F66" w:rsidR="00001E24" w:rsidRDefault="00001E24"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001E24" w:rsidRDefault="00001E24"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001E24" w:rsidRDefault="00001E24"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166F0AF8" w:rsidR="00001E24" w:rsidRDefault="00001E24"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w:t>
          </w:r>
          <w:r w:rsidR="0002164D">
            <w:rPr>
              <w:rFonts w:ascii="Times New Roman" w:eastAsia="Times New Roman" w:hAnsi="Times New Roman" w:cs="Times New Roman"/>
              <w:b/>
              <w:color w:val="BC202E"/>
              <w:sz w:val="24"/>
              <w:szCs w:val="24"/>
            </w:rPr>
            <w:t xml:space="preserve"> &amp; Computer</w:t>
          </w:r>
          <w:r>
            <w:rPr>
              <w:rFonts w:ascii="Times New Roman" w:eastAsia="Times New Roman" w:hAnsi="Times New Roman" w:cs="Times New Roman"/>
              <w:b/>
              <w:color w:val="BC202E"/>
              <w:sz w:val="24"/>
              <w:szCs w:val="24"/>
            </w:rPr>
            <w:t xml:space="preserve"> Engineering</w:t>
          </w:r>
        </w:p>
      </w:tc>
      <w:tc>
        <w:tcPr>
          <w:tcW w:w="2199" w:type="dxa"/>
          <w:hideMark/>
        </w:tcPr>
        <w:p w14:paraId="581D3CAB" w14:textId="11F076F6" w:rsidR="00001E24" w:rsidRDefault="00001E24"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001E24" w:rsidRDefault="00001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4C154B"/>
    <w:multiLevelType w:val="multilevel"/>
    <w:tmpl w:val="3F1A52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00EBE"/>
    <w:multiLevelType w:val="hybridMultilevel"/>
    <w:tmpl w:val="A66AD1A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A7693"/>
    <w:multiLevelType w:val="hybridMultilevel"/>
    <w:tmpl w:val="D5C46A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B8426D"/>
    <w:multiLevelType w:val="hybridMultilevel"/>
    <w:tmpl w:val="CA105408"/>
    <w:lvl w:ilvl="0" w:tplc="01AC867C">
      <w:start w:val="5"/>
      <w:numFmt w:val="decimal"/>
      <w:lvlText w:val="CO%1."/>
      <w:lvlJc w:val="center"/>
      <w:pPr>
        <w:ind w:left="900" w:hanging="360"/>
      </w:pPr>
      <w:rPr>
        <w:rFonts w:hint="default"/>
      </w:rPr>
    </w:lvl>
    <w:lvl w:ilvl="1" w:tplc="40090019">
      <w:start w:val="1"/>
      <w:numFmt w:val="lowerLetter"/>
      <w:lvlText w:val="%2."/>
      <w:lvlJc w:val="left"/>
      <w:pPr>
        <w:ind w:left="1620" w:hanging="360"/>
      </w:pPr>
    </w:lvl>
    <w:lvl w:ilvl="2" w:tplc="4009001B">
      <w:start w:val="1"/>
      <w:numFmt w:val="lowerRoman"/>
      <w:lvlText w:val="%3."/>
      <w:lvlJc w:val="right"/>
      <w:pPr>
        <w:ind w:left="2340" w:hanging="180"/>
      </w:pPr>
    </w:lvl>
    <w:lvl w:ilvl="3" w:tplc="4009000F">
      <w:start w:val="1"/>
      <w:numFmt w:val="decimal"/>
      <w:lvlText w:val="%4."/>
      <w:lvlJc w:val="left"/>
      <w:pPr>
        <w:ind w:left="3060" w:hanging="360"/>
      </w:pPr>
    </w:lvl>
    <w:lvl w:ilvl="4" w:tplc="40090019">
      <w:start w:val="1"/>
      <w:numFmt w:val="lowerLetter"/>
      <w:lvlText w:val="%5."/>
      <w:lvlJc w:val="left"/>
      <w:pPr>
        <w:ind w:left="3780" w:hanging="360"/>
      </w:pPr>
    </w:lvl>
    <w:lvl w:ilvl="5" w:tplc="4009001B">
      <w:start w:val="1"/>
      <w:numFmt w:val="lowerRoman"/>
      <w:lvlText w:val="%6."/>
      <w:lvlJc w:val="right"/>
      <w:pPr>
        <w:ind w:left="4500" w:hanging="180"/>
      </w:pPr>
    </w:lvl>
    <w:lvl w:ilvl="6" w:tplc="4009000F">
      <w:start w:val="1"/>
      <w:numFmt w:val="decimal"/>
      <w:lvlText w:val="%7."/>
      <w:lvlJc w:val="left"/>
      <w:pPr>
        <w:ind w:left="5220" w:hanging="360"/>
      </w:pPr>
    </w:lvl>
    <w:lvl w:ilvl="7" w:tplc="40090019">
      <w:start w:val="1"/>
      <w:numFmt w:val="lowerLetter"/>
      <w:lvlText w:val="%8."/>
      <w:lvlJc w:val="left"/>
      <w:pPr>
        <w:ind w:left="5940" w:hanging="360"/>
      </w:pPr>
    </w:lvl>
    <w:lvl w:ilvl="8" w:tplc="4009001B">
      <w:start w:val="1"/>
      <w:numFmt w:val="lowerRoman"/>
      <w:lvlText w:val="%9."/>
      <w:lvlJc w:val="right"/>
      <w:pPr>
        <w:ind w:left="6660" w:hanging="180"/>
      </w:pPr>
    </w:lvl>
  </w:abstractNum>
  <w:abstractNum w:abstractNumId="14" w15:restartNumberingAfterBreak="0">
    <w:nsid w:val="1F0D7D32"/>
    <w:multiLevelType w:val="hybridMultilevel"/>
    <w:tmpl w:val="5C161DD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BC1D35"/>
    <w:multiLevelType w:val="hybridMultilevel"/>
    <w:tmpl w:val="4F747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FB71D4"/>
    <w:multiLevelType w:val="hybridMultilevel"/>
    <w:tmpl w:val="29B0C07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2C0BC9"/>
    <w:multiLevelType w:val="hybridMultilevel"/>
    <w:tmpl w:val="A6489F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635424"/>
    <w:multiLevelType w:val="multilevel"/>
    <w:tmpl w:val="54E2D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79187A"/>
    <w:multiLevelType w:val="multilevel"/>
    <w:tmpl w:val="6E24BB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375C8"/>
    <w:multiLevelType w:val="hybridMultilevel"/>
    <w:tmpl w:val="E390D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7457004C"/>
    <w:multiLevelType w:val="hybridMultilevel"/>
    <w:tmpl w:val="1EB08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44D4F"/>
    <w:multiLevelType w:val="hybridMultilevel"/>
    <w:tmpl w:val="51E2D5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9236619">
    <w:abstractNumId w:val="5"/>
  </w:num>
  <w:num w:numId="2" w16cid:durableId="1081029945">
    <w:abstractNumId w:val="25"/>
  </w:num>
  <w:num w:numId="3" w16cid:durableId="960913103">
    <w:abstractNumId w:val="22"/>
  </w:num>
  <w:num w:numId="4" w16cid:durableId="1481187494">
    <w:abstractNumId w:val="8"/>
  </w:num>
  <w:num w:numId="5" w16cid:durableId="1348144213">
    <w:abstractNumId w:val="11"/>
  </w:num>
  <w:num w:numId="6" w16cid:durableId="637028150">
    <w:abstractNumId w:val="0"/>
    <w:lvlOverride w:ilvl="0">
      <w:startOverride w:val="1"/>
    </w:lvlOverride>
  </w:num>
  <w:num w:numId="7" w16cid:durableId="264582916">
    <w:abstractNumId w:val="1"/>
  </w:num>
  <w:num w:numId="8" w16cid:durableId="995255809">
    <w:abstractNumId w:val="2"/>
  </w:num>
  <w:num w:numId="9" w16cid:durableId="255208501">
    <w:abstractNumId w:val="3"/>
  </w:num>
  <w:num w:numId="10" w16cid:durableId="471599249">
    <w:abstractNumId w:val="12"/>
  </w:num>
  <w:num w:numId="11" w16cid:durableId="1876310116">
    <w:abstractNumId w:val="10"/>
  </w:num>
  <w:num w:numId="12" w16cid:durableId="1149176162">
    <w:abstractNumId w:val="7"/>
  </w:num>
  <w:num w:numId="13" w16cid:durableId="1304775553">
    <w:abstractNumId w:val="18"/>
  </w:num>
  <w:num w:numId="14" w16cid:durableId="1597517986">
    <w:abstractNumId w:val="13"/>
  </w:num>
  <w:num w:numId="15" w16cid:durableId="1928419205">
    <w:abstractNumId w:val="19"/>
  </w:num>
  <w:num w:numId="16" w16cid:durableId="1603806223">
    <w:abstractNumId w:val="4"/>
  </w:num>
  <w:num w:numId="17" w16cid:durableId="289670095">
    <w:abstractNumId w:val="20"/>
  </w:num>
  <w:num w:numId="18" w16cid:durableId="30620804">
    <w:abstractNumId w:val="21"/>
  </w:num>
  <w:num w:numId="19" w16cid:durableId="428818265">
    <w:abstractNumId w:val="15"/>
  </w:num>
  <w:num w:numId="20" w16cid:durableId="1415591895">
    <w:abstractNumId w:val="23"/>
  </w:num>
  <w:num w:numId="21" w16cid:durableId="648510437">
    <w:abstractNumId w:val="9"/>
  </w:num>
  <w:num w:numId="22" w16cid:durableId="1977450158">
    <w:abstractNumId w:val="24"/>
  </w:num>
  <w:num w:numId="23" w16cid:durableId="164976889">
    <w:abstractNumId w:val="14"/>
  </w:num>
  <w:num w:numId="24" w16cid:durableId="579873572">
    <w:abstractNumId w:val="16"/>
  </w:num>
  <w:num w:numId="25" w16cid:durableId="872576136">
    <w:abstractNumId w:val="6"/>
  </w:num>
  <w:num w:numId="26" w16cid:durableId="20707619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SzNDKyMDQ3NjaysDBQ0lEKTi0uzszPAykwrQUAL4A2sCwAAAA="/>
  </w:docVars>
  <w:rsids>
    <w:rsidRoot w:val="00A83FB3"/>
    <w:rsid w:val="00001E24"/>
    <w:rsid w:val="00002E0C"/>
    <w:rsid w:val="0001388A"/>
    <w:rsid w:val="000167BB"/>
    <w:rsid w:val="000170F2"/>
    <w:rsid w:val="0002164D"/>
    <w:rsid w:val="000319B7"/>
    <w:rsid w:val="000415BC"/>
    <w:rsid w:val="0004755C"/>
    <w:rsid w:val="00055261"/>
    <w:rsid w:val="00056543"/>
    <w:rsid w:val="00082E39"/>
    <w:rsid w:val="000A27AE"/>
    <w:rsid w:val="000B0D21"/>
    <w:rsid w:val="000B1195"/>
    <w:rsid w:val="000C780D"/>
    <w:rsid w:val="00102563"/>
    <w:rsid w:val="001163C5"/>
    <w:rsid w:val="00130B31"/>
    <w:rsid w:val="0014552C"/>
    <w:rsid w:val="00151AA1"/>
    <w:rsid w:val="001907A7"/>
    <w:rsid w:val="0019729C"/>
    <w:rsid w:val="001D3DE7"/>
    <w:rsid w:val="001D6337"/>
    <w:rsid w:val="001E1C7D"/>
    <w:rsid w:val="001F05B2"/>
    <w:rsid w:val="001F0663"/>
    <w:rsid w:val="002040B3"/>
    <w:rsid w:val="002121AB"/>
    <w:rsid w:val="00224B92"/>
    <w:rsid w:val="002310D9"/>
    <w:rsid w:val="00237216"/>
    <w:rsid w:val="00243802"/>
    <w:rsid w:val="00244762"/>
    <w:rsid w:val="0027317E"/>
    <w:rsid w:val="002915D6"/>
    <w:rsid w:val="00293E6F"/>
    <w:rsid w:val="002F08F2"/>
    <w:rsid w:val="002F5852"/>
    <w:rsid w:val="00303CFD"/>
    <w:rsid w:val="00312C08"/>
    <w:rsid w:val="003374FC"/>
    <w:rsid w:val="00364C90"/>
    <w:rsid w:val="003851B3"/>
    <w:rsid w:val="003B204E"/>
    <w:rsid w:val="003B4706"/>
    <w:rsid w:val="003D0899"/>
    <w:rsid w:val="003D3F4A"/>
    <w:rsid w:val="00415574"/>
    <w:rsid w:val="00483BA3"/>
    <w:rsid w:val="004966CF"/>
    <w:rsid w:val="00497F0C"/>
    <w:rsid w:val="004B3742"/>
    <w:rsid w:val="004C21A7"/>
    <w:rsid w:val="004D0FC0"/>
    <w:rsid w:val="004D7730"/>
    <w:rsid w:val="004F2864"/>
    <w:rsid w:val="00512969"/>
    <w:rsid w:val="005447F0"/>
    <w:rsid w:val="00570221"/>
    <w:rsid w:val="005961E0"/>
    <w:rsid w:val="00602683"/>
    <w:rsid w:val="00620923"/>
    <w:rsid w:val="0063562B"/>
    <w:rsid w:val="00651621"/>
    <w:rsid w:val="006741D3"/>
    <w:rsid w:val="00676058"/>
    <w:rsid w:val="00686E52"/>
    <w:rsid w:val="00694BF2"/>
    <w:rsid w:val="006A49D8"/>
    <w:rsid w:val="006A61C9"/>
    <w:rsid w:val="006C398B"/>
    <w:rsid w:val="00700A17"/>
    <w:rsid w:val="0070353E"/>
    <w:rsid w:val="007222A3"/>
    <w:rsid w:val="00734C04"/>
    <w:rsid w:val="00755695"/>
    <w:rsid w:val="007609F2"/>
    <w:rsid w:val="00782821"/>
    <w:rsid w:val="007A0AE3"/>
    <w:rsid w:val="007B3D3E"/>
    <w:rsid w:val="007B4853"/>
    <w:rsid w:val="007C140C"/>
    <w:rsid w:val="007F3DB1"/>
    <w:rsid w:val="007F5BAB"/>
    <w:rsid w:val="00814442"/>
    <w:rsid w:val="00817323"/>
    <w:rsid w:val="0083020D"/>
    <w:rsid w:val="00836542"/>
    <w:rsid w:val="00844E9D"/>
    <w:rsid w:val="00872493"/>
    <w:rsid w:val="008B20EA"/>
    <w:rsid w:val="008C2AA7"/>
    <w:rsid w:val="008E784B"/>
    <w:rsid w:val="009174D5"/>
    <w:rsid w:val="00971F53"/>
    <w:rsid w:val="0099701C"/>
    <w:rsid w:val="009B314D"/>
    <w:rsid w:val="009D7460"/>
    <w:rsid w:val="00A00E0D"/>
    <w:rsid w:val="00A025B0"/>
    <w:rsid w:val="00A07640"/>
    <w:rsid w:val="00A25C5E"/>
    <w:rsid w:val="00A72A68"/>
    <w:rsid w:val="00A77F79"/>
    <w:rsid w:val="00A83FB3"/>
    <w:rsid w:val="00AA1F5A"/>
    <w:rsid w:val="00AD380D"/>
    <w:rsid w:val="00B45203"/>
    <w:rsid w:val="00B647FC"/>
    <w:rsid w:val="00B66BDD"/>
    <w:rsid w:val="00B72A51"/>
    <w:rsid w:val="00B73D46"/>
    <w:rsid w:val="00B95C52"/>
    <w:rsid w:val="00B96DD4"/>
    <w:rsid w:val="00BA17A0"/>
    <w:rsid w:val="00BB2703"/>
    <w:rsid w:val="00BB5CB4"/>
    <w:rsid w:val="00BB7342"/>
    <w:rsid w:val="00BD2DF9"/>
    <w:rsid w:val="00BE6C4C"/>
    <w:rsid w:val="00C07399"/>
    <w:rsid w:val="00C3360E"/>
    <w:rsid w:val="00C50B40"/>
    <w:rsid w:val="00C6503C"/>
    <w:rsid w:val="00C94493"/>
    <w:rsid w:val="00CB6921"/>
    <w:rsid w:val="00D261B5"/>
    <w:rsid w:val="00D50399"/>
    <w:rsid w:val="00D66B1B"/>
    <w:rsid w:val="00D851F1"/>
    <w:rsid w:val="00D9521C"/>
    <w:rsid w:val="00DC03C2"/>
    <w:rsid w:val="00DC688B"/>
    <w:rsid w:val="00DE0A2D"/>
    <w:rsid w:val="00DF4713"/>
    <w:rsid w:val="00DF7758"/>
    <w:rsid w:val="00E23E2A"/>
    <w:rsid w:val="00E257A2"/>
    <w:rsid w:val="00E2737D"/>
    <w:rsid w:val="00E410D2"/>
    <w:rsid w:val="00E42FA6"/>
    <w:rsid w:val="00E451BC"/>
    <w:rsid w:val="00E865A2"/>
    <w:rsid w:val="00E8670A"/>
    <w:rsid w:val="00E9472A"/>
    <w:rsid w:val="00EA7DD6"/>
    <w:rsid w:val="00EB4151"/>
    <w:rsid w:val="00EB721C"/>
    <w:rsid w:val="00EE59A2"/>
    <w:rsid w:val="00EF1BBA"/>
    <w:rsid w:val="00F061A3"/>
    <w:rsid w:val="00F14B23"/>
    <w:rsid w:val="00F2075B"/>
    <w:rsid w:val="00F20D4F"/>
    <w:rsid w:val="00F625B4"/>
    <w:rsid w:val="00F75F36"/>
    <w:rsid w:val="00F76925"/>
    <w:rsid w:val="00F822C1"/>
    <w:rsid w:val="00F95E97"/>
    <w:rsid w:val="00FA3C2A"/>
    <w:rsid w:val="00FC0B49"/>
    <w:rsid w:val="00FE537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52E98E3A-2566-439E-8B3C-F9622DB0C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8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basedOn w:val="DefaultParagraphFont"/>
    <w:uiPriority w:val="99"/>
    <w:unhideWhenUsed/>
    <w:rsid w:val="007B3D3E"/>
    <w:rPr>
      <w:color w:val="0000FF" w:themeColor="hyperlink"/>
      <w:u w:val="single"/>
    </w:rPr>
  </w:style>
  <w:style w:type="character" w:customStyle="1" w:styleId="UnresolvedMention1">
    <w:name w:val="Unresolved Mention1"/>
    <w:basedOn w:val="DefaultParagraphFont"/>
    <w:uiPriority w:val="99"/>
    <w:semiHidden/>
    <w:unhideWhenUsed/>
    <w:rsid w:val="007B3D3E"/>
    <w:rPr>
      <w:color w:val="605E5C"/>
      <w:shd w:val="clear" w:color="auto" w:fill="E1DFDD"/>
    </w:rPr>
  </w:style>
  <w:style w:type="paragraph" w:customStyle="1" w:styleId="Default">
    <w:name w:val="Default"/>
    <w:rsid w:val="00244762"/>
    <w:pPr>
      <w:autoSpaceDE w:val="0"/>
      <w:autoSpaceDN w:val="0"/>
      <w:adjustRightInd w:val="0"/>
      <w:spacing w:after="0" w:line="240" w:lineRule="auto"/>
    </w:pPr>
    <w:rPr>
      <w:rFonts w:ascii="Times New Roman" w:hAnsi="Times New Roman" w:cs="Times New Roman"/>
      <w:color w:val="000000"/>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45880">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484442546">
      <w:bodyDiv w:val="1"/>
      <w:marLeft w:val="0"/>
      <w:marRight w:val="0"/>
      <w:marTop w:val="0"/>
      <w:marBottom w:val="0"/>
      <w:divBdr>
        <w:top w:val="none" w:sz="0" w:space="0" w:color="auto"/>
        <w:left w:val="none" w:sz="0" w:space="0" w:color="auto"/>
        <w:bottom w:val="none" w:sz="0" w:space="0" w:color="auto"/>
        <w:right w:val="none" w:sz="0" w:space="0" w:color="auto"/>
      </w:divBdr>
    </w:div>
    <w:div w:id="532962593">
      <w:bodyDiv w:val="1"/>
      <w:marLeft w:val="0"/>
      <w:marRight w:val="0"/>
      <w:marTop w:val="0"/>
      <w:marBottom w:val="0"/>
      <w:divBdr>
        <w:top w:val="none" w:sz="0" w:space="0" w:color="auto"/>
        <w:left w:val="none" w:sz="0" w:space="0" w:color="auto"/>
        <w:bottom w:val="none" w:sz="0" w:space="0" w:color="auto"/>
        <w:right w:val="none" w:sz="0" w:space="0" w:color="auto"/>
      </w:divBdr>
    </w:div>
    <w:div w:id="536115763">
      <w:bodyDiv w:val="1"/>
      <w:marLeft w:val="0"/>
      <w:marRight w:val="0"/>
      <w:marTop w:val="0"/>
      <w:marBottom w:val="0"/>
      <w:divBdr>
        <w:top w:val="none" w:sz="0" w:space="0" w:color="auto"/>
        <w:left w:val="none" w:sz="0" w:space="0" w:color="auto"/>
        <w:bottom w:val="none" w:sz="0" w:space="0" w:color="auto"/>
        <w:right w:val="none" w:sz="0" w:space="0" w:color="auto"/>
      </w:divBdr>
    </w:div>
    <w:div w:id="1108351327">
      <w:bodyDiv w:val="1"/>
      <w:marLeft w:val="0"/>
      <w:marRight w:val="0"/>
      <w:marTop w:val="0"/>
      <w:marBottom w:val="0"/>
      <w:divBdr>
        <w:top w:val="none" w:sz="0" w:space="0" w:color="auto"/>
        <w:left w:val="none" w:sz="0" w:space="0" w:color="auto"/>
        <w:bottom w:val="none" w:sz="0" w:space="0" w:color="auto"/>
        <w:right w:val="none" w:sz="0" w:space="0" w:color="auto"/>
      </w:divBdr>
    </w:div>
    <w:div w:id="1311205419">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578247952">
      <w:bodyDiv w:val="1"/>
      <w:marLeft w:val="0"/>
      <w:marRight w:val="0"/>
      <w:marTop w:val="0"/>
      <w:marBottom w:val="0"/>
      <w:divBdr>
        <w:top w:val="none" w:sz="0" w:space="0" w:color="auto"/>
        <w:left w:val="none" w:sz="0" w:space="0" w:color="auto"/>
        <w:bottom w:val="none" w:sz="0" w:space="0" w:color="auto"/>
        <w:right w:val="none" w:sz="0" w:space="0" w:color="auto"/>
      </w:divBdr>
    </w:div>
    <w:div w:id="1827084402">
      <w:bodyDiv w:val="1"/>
      <w:marLeft w:val="0"/>
      <w:marRight w:val="0"/>
      <w:marTop w:val="0"/>
      <w:marBottom w:val="0"/>
      <w:divBdr>
        <w:top w:val="none" w:sz="0" w:space="0" w:color="auto"/>
        <w:left w:val="none" w:sz="0" w:space="0" w:color="auto"/>
        <w:bottom w:val="none" w:sz="0" w:space="0" w:color="auto"/>
        <w:right w:val="none" w:sz="0" w:space="0" w:color="auto"/>
      </w:divBdr>
      <w:divsChild>
        <w:div w:id="1590578404">
          <w:marLeft w:val="360"/>
          <w:marRight w:val="360"/>
          <w:marTop w:val="180"/>
          <w:marBottom w:val="180"/>
          <w:divBdr>
            <w:top w:val="single" w:sz="6" w:space="0" w:color="000000"/>
            <w:left w:val="single" w:sz="6" w:space="9" w:color="000000"/>
            <w:bottom w:val="single" w:sz="6" w:space="0" w:color="000000"/>
            <w:right w:val="single" w:sz="6" w:space="9" w:color="000000"/>
          </w:divBdr>
        </w:div>
        <w:div w:id="1881934979">
          <w:marLeft w:val="360"/>
          <w:marRight w:val="360"/>
          <w:marTop w:val="180"/>
          <w:marBottom w:val="180"/>
          <w:divBdr>
            <w:top w:val="single" w:sz="6" w:space="0" w:color="000000"/>
            <w:left w:val="single" w:sz="6" w:space="9" w:color="000000"/>
            <w:bottom w:val="single" w:sz="6" w:space="0" w:color="000000"/>
            <w:right w:val="single" w:sz="6" w:space="9" w:color="00000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ED6C17AA95FA4794BE2816573BEE71" ma:contentTypeVersion="11" ma:contentTypeDescription="Create a new document." ma:contentTypeScope="" ma:versionID="816caa985c68187561166145b9018de9">
  <xsd:schema xmlns:xsd="http://www.w3.org/2001/XMLSchema" xmlns:xs="http://www.w3.org/2001/XMLSchema" xmlns:p="http://schemas.microsoft.com/office/2006/metadata/properties" xmlns:ns3="bc0234a0-fd4e-4e91-9aba-ed818e0b09db" xmlns:ns4="fbe8db5e-fa11-4272-9485-1a6f85e22b2a" targetNamespace="http://schemas.microsoft.com/office/2006/metadata/properties" ma:root="true" ma:fieldsID="562e6716017e3c247fc33875f0f3363e" ns3:_="" ns4:_="">
    <xsd:import namespace="bc0234a0-fd4e-4e91-9aba-ed818e0b09db"/>
    <xsd:import namespace="fbe8db5e-fa11-4272-9485-1a6f85e22b2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0234a0-fd4e-4e91-9aba-ed818e0b09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e8db5e-fa11-4272-9485-1a6f85e22b2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380570-F6DC-4650-92CD-1FFA8B5CA5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A075ED-FD00-485D-8110-55A222DC743D}">
  <ds:schemaRefs>
    <ds:schemaRef ds:uri="http://schemas.microsoft.com/sharepoint/v3/contenttype/forms"/>
  </ds:schemaRefs>
</ds:datastoreItem>
</file>

<file path=customXml/itemProps3.xml><?xml version="1.0" encoding="utf-8"?>
<ds:datastoreItem xmlns:ds="http://schemas.openxmlformats.org/officeDocument/2006/customXml" ds:itemID="{11A9005D-2E17-4483-8F0F-0023571A2A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0234a0-fd4e-4e91-9aba-ed818e0b09db"/>
    <ds:schemaRef ds:uri="fbe8db5e-fa11-4272-9485-1a6f85e22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9</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Lenovo;Kiran Thale</dc:creator>
  <cp:lastModifiedBy>ketaki mahajan</cp:lastModifiedBy>
  <cp:revision>15</cp:revision>
  <dcterms:created xsi:type="dcterms:W3CDTF">2024-01-18T03:54:00Z</dcterms:created>
  <dcterms:modified xsi:type="dcterms:W3CDTF">2024-02-06T06:00:00Z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0x01010025ED6C17AA95FA4794BE2816573BEE71</vt:lpwstr>
  </property>
</Properties>
</file>